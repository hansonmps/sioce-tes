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Default Extension="png" ContentType="image/png"/>
  <Default Extension="jpg" ContentType="image/jpg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Calibri" w:hAnsi="Calibri" w:eastAsia="Calibri" w:ascii="Calibri"/>
          <w:sz w:val="32"/>
          <w:szCs w:val="32"/>
        </w:rPr>
        <w:jc w:val="left"/>
        <w:spacing w:before="41" w:lineRule="exact" w:line="380"/>
        <w:ind w:left="2207"/>
      </w:pPr>
      <w:r>
        <w:rPr>
          <w:rFonts w:cs="Calibri" w:hAnsi="Calibri" w:eastAsia="Calibri" w:ascii="Calibri"/>
          <w:b/>
          <w:i/>
          <w:sz w:val="32"/>
          <w:szCs w:val="32"/>
        </w:rPr>
      </w:r>
      <w:r>
        <w:rPr>
          <w:rFonts w:cs="Calibri" w:hAnsi="Calibri" w:eastAsia="Calibri" w:ascii="Calibri"/>
          <w:b/>
          <w:i/>
          <w:spacing w:val="0"/>
          <w:w w:val="100"/>
          <w:sz w:val="32"/>
          <w:szCs w:val="32"/>
          <w:u w:val="thick" w:color="000000"/>
        </w:rPr>
        <w:t>Ins</w:t>
      </w:r>
      <w:r>
        <w:rPr>
          <w:rFonts w:cs="Calibri" w:hAnsi="Calibri" w:eastAsia="Calibri" w:ascii="Calibri"/>
          <w:b/>
          <w:i/>
          <w:spacing w:val="-1"/>
          <w:w w:val="100"/>
          <w:sz w:val="32"/>
          <w:szCs w:val="32"/>
          <w:u w:val="thick" w:color="000000"/>
        </w:rPr>
        <w:t>t</w:t>
      </w:r>
      <w:r>
        <w:rPr>
          <w:rFonts w:cs="Calibri" w:hAnsi="Calibri" w:eastAsia="Calibri" w:ascii="Calibri"/>
          <w:b/>
          <w:i/>
          <w:spacing w:val="-1"/>
          <w:w w:val="100"/>
          <w:sz w:val="32"/>
          <w:szCs w:val="32"/>
          <w:u w:val="thick" w:color="000000"/>
        </w:rPr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  <w:t>a</w:t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  <w:t>l</w:t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  <w:t>l</w:t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  <w:t>a</w:t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</w:r>
      <w:r>
        <w:rPr>
          <w:rFonts w:cs="Calibri" w:hAnsi="Calibri" w:eastAsia="Calibri" w:ascii="Calibri"/>
          <w:b/>
          <w:i/>
          <w:spacing w:val="-1"/>
          <w:w w:val="100"/>
          <w:sz w:val="32"/>
          <w:szCs w:val="32"/>
          <w:u w:val="thick" w:color="000000"/>
        </w:rPr>
        <w:t>t</w:t>
      </w:r>
      <w:r>
        <w:rPr>
          <w:rFonts w:cs="Calibri" w:hAnsi="Calibri" w:eastAsia="Calibri" w:ascii="Calibri"/>
          <w:b/>
          <w:i/>
          <w:spacing w:val="-1"/>
          <w:w w:val="100"/>
          <w:sz w:val="32"/>
          <w:szCs w:val="32"/>
          <w:u w:val="thick" w:color="000000"/>
        </w:rPr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  <w:t>i</w:t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  <w:t>o</w:t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</w:r>
      <w:r>
        <w:rPr>
          <w:rFonts w:cs="Calibri" w:hAnsi="Calibri" w:eastAsia="Calibri" w:ascii="Calibri"/>
          <w:b/>
          <w:i/>
          <w:spacing w:val="0"/>
          <w:w w:val="100"/>
          <w:sz w:val="32"/>
          <w:szCs w:val="32"/>
          <w:u w:val="thick" w:color="000000"/>
        </w:rPr>
        <w:t>n</w:t>
      </w:r>
      <w:r>
        <w:rPr>
          <w:rFonts w:cs="Calibri" w:hAnsi="Calibri" w:eastAsia="Calibri" w:ascii="Calibri"/>
          <w:b/>
          <w:i/>
          <w:spacing w:val="-1"/>
          <w:w w:val="100"/>
          <w:sz w:val="32"/>
          <w:szCs w:val="32"/>
          <w:u w:val="thick" w:color="000000"/>
        </w:rPr>
        <w:t> </w:t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  <w:t>n</w:t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</w:r>
      <w:r>
        <w:rPr>
          <w:rFonts w:cs="Calibri" w:hAnsi="Calibri" w:eastAsia="Calibri" w:ascii="Calibri"/>
          <w:b/>
          <w:i/>
          <w:spacing w:val="-4"/>
          <w:w w:val="100"/>
          <w:sz w:val="32"/>
          <w:szCs w:val="32"/>
          <w:u w:val="thick" w:color="000000"/>
        </w:rPr>
        <w:t>o</w:t>
      </w:r>
      <w:r>
        <w:rPr>
          <w:rFonts w:cs="Calibri" w:hAnsi="Calibri" w:eastAsia="Calibri" w:ascii="Calibri"/>
          <w:b/>
          <w:i/>
          <w:spacing w:val="-4"/>
          <w:w w:val="100"/>
          <w:sz w:val="32"/>
          <w:szCs w:val="32"/>
          <w:u w:val="thick" w:color="000000"/>
        </w:rPr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  <w:t>d</w:t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</w:r>
      <w:r>
        <w:rPr>
          <w:rFonts w:cs="Calibri" w:hAnsi="Calibri" w:eastAsia="Calibri" w:ascii="Calibri"/>
          <w:b/>
          <w:i/>
          <w:spacing w:val="-2"/>
          <w:w w:val="100"/>
          <w:sz w:val="32"/>
          <w:szCs w:val="32"/>
          <w:u w:val="thick" w:color="000000"/>
        </w:rPr>
        <w:t>e</w:t>
      </w:r>
      <w:r>
        <w:rPr>
          <w:rFonts w:cs="Calibri" w:hAnsi="Calibri" w:eastAsia="Calibri" w:ascii="Calibri"/>
          <w:b/>
          <w:i/>
          <w:spacing w:val="-2"/>
          <w:w w:val="100"/>
          <w:sz w:val="32"/>
          <w:szCs w:val="32"/>
          <w:u w:val="thick" w:color="000000"/>
        </w:rPr>
      </w:r>
      <w:r>
        <w:rPr>
          <w:rFonts w:cs="Calibri" w:hAnsi="Calibri" w:eastAsia="Calibri" w:ascii="Calibri"/>
          <w:b/>
          <w:i/>
          <w:spacing w:val="0"/>
          <w:w w:val="100"/>
          <w:sz w:val="32"/>
          <w:szCs w:val="32"/>
          <w:u w:val="thick" w:color="000000"/>
        </w:rPr>
        <w:t>.</w:t>
      </w:r>
      <w:r>
        <w:rPr>
          <w:rFonts w:cs="Calibri" w:hAnsi="Calibri" w:eastAsia="Calibri" w:ascii="Calibri"/>
          <w:b/>
          <w:i/>
          <w:spacing w:val="-2"/>
          <w:w w:val="100"/>
          <w:sz w:val="32"/>
          <w:szCs w:val="32"/>
          <w:u w:val="thick" w:color="000000"/>
        </w:rPr>
        <w:t>j</w:t>
      </w:r>
      <w:r>
        <w:rPr>
          <w:rFonts w:cs="Calibri" w:hAnsi="Calibri" w:eastAsia="Calibri" w:ascii="Calibri"/>
          <w:b/>
          <w:i/>
          <w:spacing w:val="-2"/>
          <w:w w:val="100"/>
          <w:sz w:val="32"/>
          <w:szCs w:val="32"/>
          <w:u w:val="thick" w:color="000000"/>
        </w:rPr>
      </w:r>
      <w:r>
        <w:rPr>
          <w:rFonts w:cs="Calibri" w:hAnsi="Calibri" w:eastAsia="Calibri" w:ascii="Calibri"/>
          <w:b/>
          <w:i/>
          <w:spacing w:val="0"/>
          <w:w w:val="100"/>
          <w:sz w:val="32"/>
          <w:szCs w:val="32"/>
          <w:u w:val="thick" w:color="000000"/>
        </w:rPr>
        <w:t>s</w:t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  <w:t> </w:t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  <w:t>i</w:t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</w:r>
      <w:r>
        <w:rPr>
          <w:rFonts w:cs="Calibri" w:hAnsi="Calibri" w:eastAsia="Calibri" w:ascii="Calibri"/>
          <w:b/>
          <w:i/>
          <w:spacing w:val="0"/>
          <w:w w:val="100"/>
          <w:sz w:val="32"/>
          <w:szCs w:val="32"/>
          <w:u w:val="thick" w:color="000000"/>
        </w:rPr>
        <w:t>n</w:t>
      </w:r>
      <w:r>
        <w:rPr>
          <w:rFonts w:cs="Calibri" w:hAnsi="Calibri" w:eastAsia="Calibri" w:ascii="Calibri"/>
          <w:b/>
          <w:i/>
          <w:spacing w:val="3"/>
          <w:w w:val="100"/>
          <w:sz w:val="32"/>
          <w:szCs w:val="32"/>
          <w:u w:val="thick" w:color="000000"/>
        </w:rPr>
        <w:t> </w:t>
      </w:r>
      <w:r>
        <w:rPr>
          <w:rFonts w:cs="Calibri" w:hAnsi="Calibri" w:eastAsia="Calibri" w:ascii="Calibri"/>
          <w:b/>
          <w:i/>
          <w:spacing w:val="0"/>
          <w:w w:val="100"/>
          <w:sz w:val="32"/>
          <w:szCs w:val="32"/>
          <w:u w:val="thick" w:color="000000"/>
        </w:rPr>
        <w:t>y</w:t>
      </w:r>
      <w:r>
        <w:rPr>
          <w:rFonts w:cs="Calibri" w:hAnsi="Calibri" w:eastAsia="Calibri" w:ascii="Calibri"/>
          <w:b/>
          <w:i/>
          <w:spacing w:val="-4"/>
          <w:w w:val="100"/>
          <w:sz w:val="32"/>
          <w:szCs w:val="32"/>
          <w:u w:val="thick" w:color="000000"/>
        </w:rPr>
        <w:t>o</w:t>
      </w:r>
      <w:r>
        <w:rPr>
          <w:rFonts w:cs="Calibri" w:hAnsi="Calibri" w:eastAsia="Calibri" w:ascii="Calibri"/>
          <w:b/>
          <w:i/>
          <w:spacing w:val="-4"/>
          <w:w w:val="100"/>
          <w:sz w:val="32"/>
          <w:szCs w:val="32"/>
          <w:u w:val="thick" w:color="000000"/>
        </w:rPr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  <w:t>u</w:t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</w:r>
      <w:r>
        <w:rPr>
          <w:rFonts w:cs="Calibri" w:hAnsi="Calibri" w:eastAsia="Calibri" w:ascii="Calibri"/>
          <w:b/>
          <w:i/>
          <w:spacing w:val="0"/>
          <w:w w:val="100"/>
          <w:sz w:val="32"/>
          <w:szCs w:val="32"/>
          <w:u w:val="thick" w:color="000000"/>
        </w:rPr>
        <w:t>r</w:t>
      </w:r>
      <w:r>
        <w:rPr>
          <w:rFonts w:cs="Calibri" w:hAnsi="Calibri" w:eastAsia="Calibri" w:ascii="Calibri"/>
          <w:b/>
          <w:i/>
          <w:spacing w:val="0"/>
          <w:w w:val="100"/>
          <w:sz w:val="32"/>
          <w:szCs w:val="32"/>
          <w:u w:val="thick" w:color="000000"/>
        </w:rPr>
        <w:t> </w:t>
      </w:r>
      <w:r>
        <w:rPr>
          <w:rFonts w:cs="Calibri" w:hAnsi="Calibri" w:eastAsia="Calibri" w:ascii="Calibri"/>
          <w:b/>
          <w:i/>
          <w:spacing w:val="-2"/>
          <w:w w:val="100"/>
          <w:sz w:val="32"/>
          <w:szCs w:val="32"/>
          <w:u w:val="thick" w:color="000000"/>
        </w:rPr>
        <w:t>c</w:t>
      </w:r>
      <w:r>
        <w:rPr>
          <w:rFonts w:cs="Calibri" w:hAnsi="Calibri" w:eastAsia="Calibri" w:ascii="Calibri"/>
          <w:b/>
          <w:i/>
          <w:spacing w:val="-2"/>
          <w:w w:val="100"/>
          <w:sz w:val="32"/>
          <w:szCs w:val="32"/>
          <w:u w:val="thick" w:color="000000"/>
        </w:rPr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  <w:t>o</w:t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</w:r>
      <w:r>
        <w:rPr>
          <w:rFonts w:cs="Calibri" w:hAnsi="Calibri" w:eastAsia="Calibri" w:ascii="Calibri"/>
          <w:b/>
          <w:i/>
          <w:spacing w:val="-2"/>
          <w:w w:val="100"/>
          <w:sz w:val="32"/>
          <w:szCs w:val="32"/>
          <w:u w:val="thick" w:color="000000"/>
        </w:rPr>
        <w:t>m</w:t>
      </w:r>
      <w:r>
        <w:rPr>
          <w:rFonts w:cs="Calibri" w:hAnsi="Calibri" w:eastAsia="Calibri" w:ascii="Calibri"/>
          <w:b/>
          <w:i/>
          <w:spacing w:val="-2"/>
          <w:w w:val="100"/>
          <w:sz w:val="32"/>
          <w:szCs w:val="32"/>
          <w:u w:val="thick" w:color="000000"/>
        </w:rPr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  <w:t>p</w:t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  <w:t>u</w:t>
      </w:r>
      <w:r>
        <w:rPr>
          <w:rFonts w:cs="Calibri" w:hAnsi="Calibri" w:eastAsia="Calibri" w:ascii="Calibri"/>
          <w:b/>
          <w:i/>
          <w:spacing w:val="1"/>
          <w:w w:val="100"/>
          <w:sz w:val="32"/>
          <w:szCs w:val="32"/>
          <w:u w:val="thick" w:color="000000"/>
        </w:rPr>
      </w:r>
      <w:r>
        <w:rPr>
          <w:rFonts w:cs="Calibri" w:hAnsi="Calibri" w:eastAsia="Calibri" w:ascii="Calibri"/>
          <w:b/>
          <w:i/>
          <w:spacing w:val="-1"/>
          <w:w w:val="100"/>
          <w:sz w:val="32"/>
          <w:szCs w:val="32"/>
          <w:u w:val="thick" w:color="000000"/>
        </w:rPr>
        <w:t>t</w:t>
      </w:r>
      <w:r>
        <w:rPr>
          <w:rFonts w:cs="Calibri" w:hAnsi="Calibri" w:eastAsia="Calibri" w:ascii="Calibri"/>
          <w:b/>
          <w:i/>
          <w:spacing w:val="-1"/>
          <w:w w:val="100"/>
          <w:sz w:val="32"/>
          <w:szCs w:val="32"/>
          <w:u w:val="thick" w:color="000000"/>
        </w:rPr>
      </w:r>
      <w:r>
        <w:rPr>
          <w:rFonts w:cs="Calibri" w:hAnsi="Calibri" w:eastAsia="Calibri" w:ascii="Calibri"/>
          <w:b/>
          <w:i/>
          <w:spacing w:val="-2"/>
          <w:w w:val="100"/>
          <w:sz w:val="32"/>
          <w:szCs w:val="32"/>
          <w:u w:val="thick" w:color="000000"/>
        </w:rPr>
        <w:t>e</w:t>
      </w:r>
      <w:r>
        <w:rPr>
          <w:rFonts w:cs="Calibri" w:hAnsi="Calibri" w:eastAsia="Calibri" w:ascii="Calibri"/>
          <w:b/>
          <w:i/>
          <w:spacing w:val="-2"/>
          <w:w w:val="100"/>
          <w:sz w:val="32"/>
          <w:szCs w:val="32"/>
          <w:u w:val="thick" w:color="000000"/>
        </w:rPr>
      </w:r>
      <w:r>
        <w:rPr>
          <w:rFonts w:cs="Calibri" w:hAnsi="Calibri" w:eastAsia="Calibri" w:ascii="Calibri"/>
          <w:b/>
          <w:i/>
          <w:spacing w:val="0"/>
          <w:w w:val="100"/>
          <w:sz w:val="32"/>
          <w:szCs w:val="32"/>
          <w:u w:val="thick" w:color="000000"/>
        </w:rPr>
        <w:t>r</w:t>
      </w:r>
      <w:r>
        <w:rPr>
          <w:rFonts w:cs="Calibri" w:hAnsi="Calibri" w:eastAsia="Calibri" w:ascii="Calibri"/>
          <w:b/>
          <w:i/>
          <w:spacing w:val="0"/>
          <w:w w:val="100"/>
          <w:sz w:val="32"/>
          <w:szCs w:val="32"/>
        </w:rPr>
      </w:r>
      <w:r>
        <w:rPr>
          <w:rFonts w:cs="Calibri" w:hAnsi="Calibri" w:eastAsia="Calibri" w:ascii="Calibri"/>
          <w:spacing w:val="0"/>
          <w:w w:val="100"/>
          <w:sz w:val="32"/>
          <w:szCs w:val="32"/>
        </w:rPr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3"/>
        <w:ind w:left="141"/>
      </w:pP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S</w:t>
      </w:r>
      <w:r>
        <w:rPr>
          <w:rFonts w:cs="Calibri" w:hAnsi="Calibri" w:eastAsia="Calibri" w:ascii="Calibri"/>
          <w:b/>
          <w:i/>
          <w:spacing w:val="-2"/>
          <w:w w:val="100"/>
          <w:sz w:val="28"/>
          <w:szCs w:val="28"/>
        </w:rPr>
        <w:t>t</w:t>
      </w:r>
      <w:r>
        <w:rPr>
          <w:rFonts w:cs="Calibri" w:hAnsi="Calibri" w:eastAsia="Calibri" w:ascii="Calibri"/>
          <w:b/>
          <w:i/>
          <w:spacing w:val="2"/>
          <w:w w:val="100"/>
          <w:sz w:val="28"/>
          <w:szCs w:val="28"/>
        </w:rPr>
        <w:t>e</w:t>
      </w: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p</w:t>
      </w:r>
      <w:r>
        <w:rPr>
          <w:rFonts w:cs="Calibri" w:hAnsi="Calibri" w:eastAsia="Calibri" w:ascii="Calibri"/>
          <w:b/>
          <w:i/>
          <w:spacing w:val="3"/>
          <w:w w:val="100"/>
          <w:sz w:val="28"/>
          <w:szCs w:val="28"/>
        </w:rPr>
        <w:t> </w:t>
      </w: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1</w:t>
      </w:r>
      <w:r>
        <w:rPr>
          <w:rFonts w:cs="Calibri" w:hAnsi="Calibri" w:eastAsia="Calibri" w:ascii="Calibri"/>
          <w:b/>
          <w:i/>
          <w:spacing w:val="1"/>
          <w:w w:val="100"/>
          <w:sz w:val="28"/>
          <w:szCs w:val="28"/>
        </w:rPr>
        <w:t> </w:t>
      </w: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:</w:t>
      </w:r>
      <w:r>
        <w:rPr>
          <w:rFonts w:cs="Calibri" w:hAnsi="Calibri" w:eastAsia="Calibri" w:ascii="Calibri"/>
          <w:b/>
          <w:i/>
          <w:spacing w:val="-1"/>
          <w:w w:val="100"/>
          <w:sz w:val="28"/>
          <w:szCs w:val="28"/>
        </w:rPr>
        <w:t> </w:t>
      </w:r>
      <w:r>
        <w:rPr>
          <w:rFonts w:cs="Calibri" w:hAnsi="Calibri" w:eastAsia="Calibri" w:ascii="Calibri"/>
          <w:b/>
          <w:i/>
          <w:spacing w:val="-2"/>
          <w:w w:val="100"/>
          <w:sz w:val="28"/>
          <w:szCs w:val="28"/>
        </w:rPr>
        <w:t>D</w:t>
      </w:r>
      <w:r>
        <w:rPr>
          <w:rFonts w:cs="Calibri" w:hAnsi="Calibri" w:eastAsia="Calibri" w:ascii="Calibri"/>
          <w:b/>
          <w:i/>
          <w:spacing w:val="2"/>
          <w:w w:val="100"/>
          <w:sz w:val="28"/>
          <w:szCs w:val="28"/>
        </w:rPr>
        <w:t>o</w:t>
      </w:r>
      <w:r>
        <w:rPr>
          <w:rFonts w:cs="Calibri" w:hAnsi="Calibri" w:eastAsia="Calibri" w:ascii="Calibri"/>
          <w:b/>
          <w:i/>
          <w:spacing w:val="-4"/>
          <w:w w:val="100"/>
          <w:sz w:val="28"/>
          <w:szCs w:val="28"/>
        </w:rPr>
        <w:t>w</w:t>
      </w:r>
      <w:r>
        <w:rPr>
          <w:rFonts w:cs="Calibri" w:hAnsi="Calibri" w:eastAsia="Calibri" w:ascii="Calibri"/>
          <w:b/>
          <w:i/>
          <w:spacing w:val="2"/>
          <w:w w:val="100"/>
          <w:sz w:val="28"/>
          <w:szCs w:val="28"/>
        </w:rPr>
        <w:t>n</w:t>
      </w:r>
      <w:r>
        <w:rPr>
          <w:rFonts w:cs="Calibri" w:hAnsi="Calibri" w:eastAsia="Calibri" w:ascii="Calibri"/>
          <w:b/>
          <w:i/>
          <w:spacing w:val="1"/>
          <w:w w:val="100"/>
          <w:sz w:val="28"/>
          <w:szCs w:val="28"/>
        </w:rPr>
        <w:t>l</w:t>
      </w:r>
      <w:r>
        <w:rPr>
          <w:rFonts w:cs="Calibri" w:hAnsi="Calibri" w:eastAsia="Calibri" w:ascii="Calibri"/>
          <w:b/>
          <w:i/>
          <w:spacing w:val="-3"/>
          <w:w w:val="100"/>
          <w:sz w:val="28"/>
          <w:szCs w:val="28"/>
        </w:rPr>
        <w:t>o</w:t>
      </w:r>
      <w:r>
        <w:rPr>
          <w:rFonts w:cs="Calibri" w:hAnsi="Calibri" w:eastAsia="Calibri" w:ascii="Calibri"/>
          <w:b/>
          <w:i/>
          <w:spacing w:val="2"/>
          <w:w w:val="100"/>
          <w:sz w:val="28"/>
          <w:szCs w:val="28"/>
        </w:rPr>
        <w:t>a</w:t>
      </w: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d</w:t>
      </w:r>
      <w:r>
        <w:rPr>
          <w:rFonts w:cs="Calibri" w:hAnsi="Calibri" w:eastAsia="Calibri" w:ascii="Calibri"/>
          <w:b/>
          <w:i/>
          <w:spacing w:val="-1"/>
          <w:w w:val="100"/>
          <w:sz w:val="28"/>
          <w:szCs w:val="28"/>
        </w:rPr>
        <w:t> </w:t>
      </w:r>
      <w:r>
        <w:rPr>
          <w:rFonts w:cs="Calibri" w:hAnsi="Calibri" w:eastAsia="Calibri" w:ascii="Calibri"/>
          <w:b/>
          <w:i/>
          <w:spacing w:val="1"/>
          <w:w w:val="100"/>
          <w:sz w:val="28"/>
          <w:szCs w:val="28"/>
        </w:rPr>
        <w:t>N</w:t>
      </w:r>
      <w:r>
        <w:rPr>
          <w:rFonts w:cs="Calibri" w:hAnsi="Calibri" w:eastAsia="Calibri" w:ascii="Calibri"/>
          <w:b/>
          <w:i/>
          <w:spacing w:val="-3"/>
          <w:w w:val="100"/>
          <w:sz w:val="28"/>
          <w:szCs w:val="28"/>
        </w:rPr>
        <w:t>o</w:t>
      </w:r>
      <w:r>
        <w:rPr>
          <w:rFonts w:cs="Calibri" w:hAnsi="Calibri" w:eastAsia="Calibri" w:ascii="Calibri"/>
          <w:b/>
          <w:i/>
          <w:spacing w:val="2"/>
          <w:w w:val="100"/>
          <w:sz w:val="28"/>
          <w:szCs w:val="28"/>
        </w:rPr>
        <w:t>d</w:t>
      </w:r>
      <w:r>
        <w:rPr>
          <w:rFonts w:cs="Calibri" w:hAnsi="Calibri" w:eastAsia="Calibri" w:ascii="Calibri"/>
          <w:b/>
          <w:i/>
          <w:spacing w:val="2"/>
          <w:w w:val="100"/>
          <w:sz w:val="28"/>
          <w:szCs w:val="28"/>
        </w:rPr>
        <w:t>e</w:t>
      </w: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.</w:t>
      </w:r>
      <w:r>
        <w:rPr>
          <w:rFonts w:cs="Calibri" w:hAnsi="Calibri" w:eastAsia="Calibri" w:ascii="Calibri"/>
          <w:b/>
          <w:i/>
          <w:spacing w:val="-1"/>
          <w:w w:val="100"/>
          <w:sz w:val="28"/>
          <w:szCs w:val="28"/>
        </w:rPr>
        <w:t>j</w:t>
      </w: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s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exact" w:line="280"/>
        <w:ind w:left="491"/>
      </w:pPr>
      <w:r>
        <w:rPr>
          <w:rFonts w:cs="Segoe UI Symbol" w:hAnsi="Segoe UI Symbol" w:eastAsia="Segoe UI Symbol" w:ascii="Segoe UI Symbol"/>
          <w:spacing w:val="0"/>
          <w:w w:val="100"/>
          <w:position w:val="1"/>
          <w:sz w:val="24"/>
          <w:szCs w:val="24"/>
        </w:rPr>
        <w:t>✓</w:t>
      </w:r>
      <w:r>
        <w:rPr>
          <w:rFonts w:cs="Segoe UI Symbol" w:hAnsi="Segoe UI Symbol" w:eastAsia="Segoe UI Symbol" w:ascii="Segoe UI Symbol"/>
          <w:spacing w:val="0"/>
          <w:w w:val="100"/>
          <w:position w:val="1"/>
          <w:sz w:val="24"/>
          <w:szCs w:val="24"/>
        </w:rPr>
        <w:t> </w:t>
      </w:r>
      <w:r>
        <w:rPr>
          <w:rFonts w:cs="Segoe UI Symbol" w:hAnsi="Segoe UI Symbol" w:eastAsia="Segoe UI Symbol" w:ascii="Segoe UI Symbol"/>
          <w:spacing w:val="48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tikan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la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o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p</w:t>
      </w:r>
      <w:r>
        <w:rPr>
          <w:rFonts w:cs="Calibri" w:hAnsi="Calibri" w:eastAsia="Calibri" w:ascii="Calibri"/>
          <w:spacing w:val="2"/>
          <w:w w:val="100"/>
          <w:position w:val="1"/>
          <w:sz w:val="24"/>
          <w:szCs w:val="24"/>
        </w:rPr>
        <w:t>/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C</w:t>
      </w:r>
      <w:r>
        <w:rPr>
          <w:rFonts w:cs="Calibri" w:hAnsi="Calibri" w:eastAsia="Calibri" w:ascii="Calibri"/>
          <w:spacing w:val="2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telah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te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r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k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o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k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de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spacing w:val="-3"/>
          <w:w w:val="100"/>
          <w:position w:val="1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an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2"/>
          <w:w w:val="100"/>
          <w:position w:val="1"/>
          <w:sz w:val="24"/>
          <w:szCs w:val="24"/>
        </w:rPr>
        <w:t>j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spacing w:val="2"/>
          <w:w w:val="100"/>
          <w:position w:val="1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an</w:t>
      </w:r>
      <w:r>
        <w:rPr>
          <w:rFonts w:cs="Calibri" w:hAnsi="Calibri" w:eastAsia="Calibri" w:ascii="Calibri"/>
          <w:spacing w:val="-6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te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r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et.</w:t>
      </w:r>
      <w:r>
        <w:rPr>
          <w:rFonts w:cs="Calibri" w:hAnsi="Calibri" w:eastAsia="Calibri" w:ascii="Calibri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40"/>
      </w:pPr>
      <w:r>
        <w:pict>
          <v:shape type="#_x0000_t75" style="width:415.01pt;height:241.45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501"/>
      </w:pP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✓</w:t>
      </w: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 </w:t>
      </w:r>
      <w:r>
        <w:rPr>
          <w:rFonts w:cs="Segoe UI Symbol" w:hAnsi="Segoe UI Symbol" w:eastAsia="Segoe UI Symbol" w:ascii="Segoe UI Symbol"/>
          <w:spacing w:val="48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3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w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eb</w:t>
      </w:r>
      <w:r>
        <w:rPr>
          <w:rFonts w:cs="Calibri" w:hAnsi="Calibri" w:eastAsia="Calibri" w:ascii="Calibri"/>
          <w:spacing w:val="3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w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er</w:t>
      </w:r>
      <w:r>
        <w:rPr>
          <w:rFonts w:cs="Calibri" w:hAnsi="Calibri" w:eastAsia="Calibri" w:ascii="Calibri"/>
          <w:spacing w:val="3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j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3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,</w:t>
      </w:r>
      <w:r>
        <w:rPr>
          <w:rFonts w:cs="Calibri" w:hAnsi="Calibri" w:eastAsia="Calibri" w:ascii="Calibri"/>
          <w:spacing w:val="3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3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3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aat</w:t>
      </w:r>
      <w:r>
        <w:rPr>
          <w:rFonts w:cs="Calibri" w:hAnsi="Calibri" w:eastAsia="Calibri" w:ascii="Calibri"/>
          <w:spacing w:val="3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3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3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3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le</w:t>
      </w:r>
    </w:p>
    <w:p>
      <w:pPr>
        <w:rPr>
          <w:rFonts w:cs="Calibri" w:hAnsi="Calibri" w:eastAsia="Calibri" w:ascii="Calibri"/>
          <w:sz w:val="24"/>
          <w:szCs w:val="24"/>
        </w:rPr>
        <w:jc w:val="center"/>
        <w:spacing w:lineRule="exact" w:line="280"/>
        <w:ind w:left="823" w:right="671"/>
      </w:pPr>
      <w:r>
        <w:rPr>
          <w:rFonts w:cs="Calibri" w:hAnsi="Calibri" w:eastAsia="Calibri" w:ascii="Calibri"/>
          <w:spacing w:val="2"/>
          <w:w w:val="100"/>
          <w:position w:val="1"/>
          <w:sz w:val="24"/>
          <w:szCs w:val="24"/>
        </w:rPr>
        <w:t>C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h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o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e.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Ke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m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ia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,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3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k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l</w:t>
      </w:r>
      <w:r>
        <w:rPr>
          <w:rFonts w:cs="Calibri" w:hAnsi="Calibri" w:eastAsia="Calibri" w:ascii="Calibri"/>
          <w:spacing w:val="3"/>
          <w:w w:val="100"/>
          <w:position w:val="1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m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en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ian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etik</w:t>
      </w:r>
      <w:r>
        <w:rPr>
          <w:rFonts w:cs="Calibri" w:hAnsi="Calibri" w:eastAsia="Calibri" w:ascii="Calibri"/>
          <w:spacing w:val="2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u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l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eba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ai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be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ikut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:</w:t>
      </w:r>
      <w:r>
        <w:rPr>
          <w:rFonts w:cs="Calibri" w:hAnsi="Calibri" w:eastAsia="Calibri" w:ascii="Calibri"/>
          <w:spacing w:val="6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i/>
          <w:color w:val="00AFEF"/>
          <w:spacing w:val="-3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i/>
          <w:color w:val="00AFEF"/>
          <w:spacing w:val="2"/>
          <w:w w:val="100"/>
          <w:position w:val="1"/>
          <w:sz w:val="24"/>
          <w:szCs w:val="24"/>
        </w:rPr>
        <w:t>o</w:t>
      </w:r>
      <w:r>
        <w:rPr>
          <w:rFonts w:cs="Calibri" w:hAnsi="Calibri" w:eastAsia="Calibri" w:ascii="Calibri"/>
          <w:i/>
          <w:color w:val="00AFEF"/>
          <w:spacing w:val="1"/>
          <w:w w:val="100"/>
          <w:position w:val="1"/>
          <w:sz w:val="24"/>
          <w:szCs w:val="24"/>
        </w:rPr>
        <w:t>d</w:t>
      </w:r>
      <w:r>
        <w:rPr>
          <w:rFonts w:cs="Calibri" w:hAnsi="Calibri" w:eastAsia="Calibri" w:ascii="Calibri"/>
          <w:i/>
          <w:color w:val="00AFEF"/>
          <w:spacing w:val="-5"/>
          <w:w w:val="100"/>
          <w:position w:val="1"/>
          <w:sz w:val="24"/>
          <w:szCs w:val="24"/>
        </w:rPr>
        <w:t>e</w:t>
      </w:r>
      <w:r>
        <w:rPr>
          <w:rFonts w:cs="Calibri" w:hAnsi="Calibri" w:eastAsia="Calibri" w:ascii="Calibri"/>
          <w:i/>
          <w:color w:val="00AFEF"/>
          <w:spacing w:val="2"/>
          <w:w w:val="100"/>
          <w:position w:val="1"/>
          <w:sz w:val="24"/>
          <w:szCs w:val="24"/>
        </w:rPr>
        <w:t>j</w:t>
      </w:r>
      <w:r>
        <w:rPr>
          <w:rFonts w:cs="Calibri" w:hAnsi="Calibri" w:eastAsia="Calibri" w:ascii="Calibri"/>
          <w:i/>
          <w:color w:val="00AFEF"/>
          <w:spacing w:val="1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i/>
          <w:color w:val="00AFEF"/>
          <w:spacing w:val="0"/>
          <w:w w:val="100"/>
          <w:position w:val="1"/>
          <w:sz w:val="24"/>
          <w:szCs w:val="24"/>
        </w:rPr>
        <w:t>.</w:t>
      </w:r>
      <w:r>
        <w:rPr>
          <w:rFonts w:cs="Calibri" w:hAnsi="Calibri" w:eastAsia="Calibri" w:ascii="Calibri"/>
          <w:i/>
          <w:color w:val="00AFEF"/>
          <w:spacing w:val="1"/>
          <w:w w:val="100"/>
          <w:position w:val="1"/>
          <w:sz w:val="24"/>
          <w:szCs w:val="24"/>
        </w:rPr>
        <w:t>o</w:t>
      </w:r>
      <w:r>
        <w:rPr>
          <w:rFonts w:cs="Calibri" w:hAnsi="Calibri" w:eastAsia="Calibri" w:ascii="Calibri"/>
          <w:i/>
          <w:color w:val="00AFEF"/>
          <w:spacing w:val="-2"/>
          <w:w w:val="100"/>
          <w:position w:val="1"/>
          <w:sz w:val="24"/>
          <w:szCs w:val="24"/>
        </w:rPr>
        <w:t>r</w:t>
      </w:r>
      <w:r>
        <w:rPr>
          <w:rFonts w:cs="Calibri" w:hAnsi="Calibri" w:eastAsia="Calibri" w:ascii="Calibri"/>
          <w:i/>
          <w:color w:val="00AFEF"/>
          <w:spacing w:val="0"/>
          <w:w w:val="100"/>
          <w:position w:val="1"/>
          <w:sz w:val="24"/>
          <w:szCs w:val="24"/>
        </w:rPr>
        <w:t>g</w:t>
      </w:r>
      <w:r>
        <w:rPr>
          <w:rFonts w:cs="Calibri" w:hAnsi="Calibri" w:eastAsia="Calibri" w:ascii="Calibri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60"/>
        <w:sectPr>
          <w:pgMar w:footer="1462" w:header="0" w:top="1400" w:bottom="280" w:left="1300" w:right="1280"/>
          <w:footerReference w:type="default" r:id="rId4"/>
          <w:pgSz w:w="11900" w:h="16840"/>
        </w:sectPr>
      </w:pPr>
      <w:r>
        <w:pict>
          <v:shape type="#_x0000_t75" style="width:409.35pt;height:219.45pt">
            <v:imagedata o:title="" r:id="rId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both"/>
        <w:spacing w:before="32"/>
        <w:ind w:left="861" w:right="109" w:hanging="360"/>
      </w:pP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✓</w:t>
      </w: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 </w:t>
      </w:r>
      <w:r>
        <w:rPr>
          <w:rFonts w:cs="Segoe UI Symbol" w:hAnsi="Segoe UI Symbol" w:eastAsia="Segoe UI Symbol" w:ascii="Segoe UI Symbol"/>
          <w:spacing w:val="4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Setelah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,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ita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ala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5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e.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w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a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ller</w:t>
      </w:r>
      <w:r>
        <w:rPr>
          <w:rFonts w:cs="Calibri" w:hAnsi="Calibri" w:eastAsia="Calibri" w:ascii="Calibri"/>
          <w:i/>
          <w:spacing w:val="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e.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j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aikan</w:t>
      </w:r>
      <w:r>
        <w:rPr>
          <w:rFonts w:cs="Calibri" w:hAnsi="Calibri" w:eastAsia="Calibri" w:ascii="Calibri"/>
          <w:spacing w:val="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6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6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7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-5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ta</w:t>
      </w:r>
      <w:r>
        <w:rPr>
          <w:rFonts w:cs="Calibri" w:hAnsi="Calibri" w:eastAsia="Calibri" w:ascii="Calibri"/>
          <w:spacing w:val="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.</w:t>
      </w:r>
      <w:r>
        <w:rPr>
          <w:rFonts w:cs="Calibri" w:hAnsi="Calibri" w:eastAsia="Calibri" w:ascii="Calibri"/>
          <w:spacing w:val="1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aat</w:t>
      </w:r>
      <w:r>
        <w:rPr>
          <w:rFonts w:cs="Calibri" w:hAnsi="Calibri" w:eastAsia="Calibri" w:ascii="Calibri"/>
          <w:spacing w:val="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w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w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1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0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6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4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it.</w:t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0"/>
      </w:pPr>
      <w:r>
        <w:pict>
          <v:shape type="#_x0000_t75" style="width:407.74pt;height:217.05pt">
            <v:imagedata o:title="" r:id="rId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both"/>
        <w:ind w:left="861" w:right="109" w:hanging="360"/>
      </w:pP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✓</w:t>
      </w: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 </w:t>
      </w:r>
      <w:r>
        <w:rPr>
          <w:rFonts w:cs="Segoe UI Symbol" w:hAnsi="Segoe UI Symbol" w:eastAsia="Segoe UI Symbol" w:ascii="Segoe UI Symbol"/>
          <w:spacing w:val="48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ala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eb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,</w:t>
      </w:r>
      <w:r>
        <w:rPr>
          <w:rFonts w:cs="Calibri" w:hAnsi="Calibri" w:eastAsia="Calibri" w:ascii="Calibri"/>
          <w:spacing w:val="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ita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ikan</w:t>
      </w:r>
      <w:r>
        <w:rPr>
          <w:rFonts w:cs="Calibri" w:hAnsi="Calibri" w:eastAsia="Calibri" w:ascii="Calibri"/>
          <w:spacing w:val="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ili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w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ad</w:t>
      </w:r>
      <w:r>
        <w:rPr>
          <w:rFonts w:cs="Calibri" w:hAnsi="Calibri" w:eastAsia="Calibri" w:ascii="Calibri"/>
          <w:spacing w:val="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j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8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i/>
          <w:spacing w:val="-6"/>
          <w:w w:val="100"/>
          <w:sz w:val="24"/>
          <w:szCs w:val="24"/>
        </w:rPr>
        <w:t>t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a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ller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eda.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at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ilih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ikan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leh</w:t>
      </w:r>
      <w:r>
        <w:rPr>
          <w:rFonts w:cs="Calibri" w:hAnsi="Calibri" w:eastAsia="Calibri" w:ascii="Calibri"/>
          <w:spacing w:val="-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ak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aitu</w:t>
      </w:r>
      <w:r>
        <w:rPr>
          <w:rFonts w:cs="Calibri" w:hAnsi="Calibri" w:eastAsia="Calibri" w:ascii="Calibri"/>
          <w:spacing w:val="-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L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5"/>
          <w:w w:val="100"/>
          <w:sz w:val="24"/>
          <w:szCs w:val="24"/>
        </w:rPr>
        <w:t>(</w:t>
      </w:r>
      <w:r>
        <w:rPr>
          <w:rFonts w:cs="Calibri" w:hAnsi="Calibri" w:eastAsia="Calibri" w:ascii="Calibri"/>
          <w:i/>
          <w:spacing w:val="-2"/>
          <w:w w:val="100"/>
          <w:sz w:val="24"/>
          <w:szCs w:val="24"/>
        </w:rPr>
        <w:t>v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i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i/>
          <w:spacing w:val="-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i/>
          <w:spacing w:val="-4"/>
          <w:w w:val="100"/>
          <w:sz w:val="24"/>
          <w:szCs w:val="24"/>
        </w:rPr>
        <w:t>a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l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)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.</w:t>
      </w:r>
      <w:r>
        <w:rPr>
          <w:rFonts w:cs="Calibri" w:hAnsi="Calibri" w:eastAsia="Calibri" w:ascii="Calibri"/>
          <w:spacing w:val="-1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-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l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ih</w:t>
      </w:r>
      <w:r>
        <w:rPr>
          <w:rFonts w:cs="Calibri" w:hAnsi="Calibri" w:eastAsia="Calibri" w:ascii="Calibri"/>
          <w:spacing w:val="-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L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ti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ita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ti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ak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lu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ela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a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te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tin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tetap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at</w:t>
      </w:r>
      <w:r>
        <w:rPr>
          <w:rFonts w:cs="Calibri" w:hAnsi="Calibri" w:eastAsia="Calibri" w:ascii="Calibri"/>
          <w:spacing w:val="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i/>
          <w:spacing w:val="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i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i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leh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80"/>
        <w:sectPr>
          <w:pgMar w:footer="1462" w:header="0" w:top="1380" w:bottom="280" w:left="1300" w:right="1280"/>
          <w:footerReference w:type="default" r:id="rId7"/>
          <w:pgSz w:w="11900" w:h="16840"/>
        </w:sectPr>
      </w:pPr>
      <w:r>
        <w:pict>
          <v:shape type="#_x0000_t75" style="width:413.45pt;height:223.26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39"/>
        <w:ind w:left="141"/>
      </w:pP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S</w:t>
      </w:r>
      <w:r>
        <w:rPr>
          <w:rFonts w:cs="Calibri" w:hAnsi="Calibri" w:eastAsia="Calibri" w:ascii="Calibri"/>
          <w:b/>
          <w:i/>
          <w:spacing w:val="-2"/>
          <w:w w:val="100"/>
          <w:sz w:val="28"/>
          <w:szCs w:val="28"/>
        </w:rPr>
        <w:t>t</w:t>
      </w:r>
      <w:r>
        <w:rPr>
          <w:rFonts w:cs="Calibri" w:hAnsi="Calibri" w:eastAsia="Calibri" w:ascii="Calibri"/>
          <w:b/>
          <w:i/>
          <w:spacing w:val="2"/>
          <w:w w:val="100"/>
          <w:sz w:val="28"/>
          <w:szCs w:val="28"/>
        </w:rPr>
        <w:t>e</w:t>
      </w: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p</w:t>
      </w:r>
      <w:r>
        <w:rPr>
          <w:rFonts w:cs="Calibri" w:hAnsi="Calibri" w:eastAsia="Calibri" w:ascii="Calibri"/>
          <w:b/>
          <w:i/>
          <w:spacing w:val="3"/>
          <w:w w:val="100"/>
          <w:sz w:val="28"/>
          <w:szCs w:val="28"/>
        </w:rPr>
        <w:t> </w:t>
      </w: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2</w:t>
      </w:r>
      <w:r>
        <w:rPr>
          <w:rFonts w:cs="Calibri" w:hAnsi="Calibri" w:eastAsia="Calibri" w:ascii="Calibri"/>
          <w:b/>
          <w:i/>
          <w:spacing w:val="1"/>
          <w:w w:val="100"/>
          <w:sz w:val="28"/>
          <w:szCs w:val="28"/>
        </w:rPr>
        <w:t> </w:t>
      </w: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:</w:t>
      </w: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 </w:t>
      </w: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I</w:t>
      </w:r>
      <w:r>
        <w:rPr>
          <w:rFonts w:cs="Calibri" w:hAnsi="Calibri" w:eastAsia="Calibri" w:ascii="Calibri"/>
          <w:b/>
          <w:i/>
          <w:spacing w:val="3"/>
          <w:w w:val="100"/>
          <w:sz w:val="28"/>
          <w:szCs w:val="28"/>
        </w:rPr>
        <w:t>n</w:t>
      </w: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s</w:t>
      </w:r>
      <w:r>
        <w:rPr>
          <w:rFonts w:cs="Calibri" w:hAnsi="Calibri" w:eastAsia="Calibri" w:ascii="Calibri"/>
          <w:b/>
          <w:i/>
          <w:spacing w:val="-2"/>
          <w:w w:val="100"/>
          <w:sz w:val="28"/>
          <w:szCs w:val="28"/>
        </w:rPr>
        <w:t>t</w:t>
      </w:r>
      <w:r>
        <w:rPr>
          <w:rFonts w:cs="Calibri" w:hAnsi="Calibri" w:eastAsia="Calibri" w:ascii="Calibri"/>
          <w:b/>
          <w:i/>
          <w:spacing w:val="2"/>
          <w:w w:val="100"/>
          <w:sz w:val="28"/>
          <w:szCs w:val="28"/>
        </w:rPr>
        <w:t>a</w:t>
      </w:r>
      <w:r>
        <w:rPr>
          <w:rFonts w:cs="Calibri" w:hAnsi="Calibri" w:eastAsia="Calibri" w:ascii="Calibri"/>
          <w:b/>
          <w:i/>
          <w:spacing w:val="-4"/>
          <w:w w:val="100"/>
          <w:sz w:val="28"/>
          <w:szCs w:val="28"/>
        </w:rPr>
        <w:t>l</w:t>
      </w:r>
      <w:r>
        <w:rPr>
          <w:rFonts w:cs="Calibri" w:hAnsi="Calibri" w:eastAsia="Calibri" w:ascii="Calibri"/>
          <w:b/>
          <w:i/>
          <w:spacing w:val="1"/>
          <w:w w:val="100"/>
          <w:sz w:val="28"/>
          <w:szCs w:val="28"/>
        </w:rPr>
        <w:t>l</w:t>
      </w:r>
      <w:r>
        <w:rPr>
          <w:rFonts w:cs="Calibri" w:hAnsi="Calibri" w:eastAsia="Calibri" w:ascii="Calibri"/>
          <w:b/>
          <w:i/>
          <w:spacing w:val="2"/>
          <w:w w:val="100"/>
          <w:sz w:val="28"/>
          <w:szCs w:val="28"/>
        </w:rPr>
        <w:t>a</w:t>
      </w:r>
      <w:r>
        <w:rPr>
          <w:rFonts w:cs="Calibri" w:hAnsi="Calibri" w:eastAsia="Calibri" w:ascii="Calibri"/>
          <w:b/>
          <w:i/>
          <w:spacing w:val="-2"/>
          <w:w w:val="100"/>
          <w:sz w:val="28"/>
          <w:szCs w:val="28"/>
        </w:rPr>
        <w:t>t</w:t>
      </w:r>
      <w:r>
        <w:rPr>
          <w:rFonts w:cs="Calibri" w:hAnsi="Calibri" w:eastAsia="Calibri" w:ascii="Calibri"/>
          <w:b/>
          <w:i/>
          <w:spacing w:val="1"/>
          <w:w w:val="100"/>
          <w:sz w:val="28"/>
          <w:szCs w:val="28"/>
        </w:rPr>
        <w:t>i</w:t>
      </w:r>
      <w:r>
        <w:rPr>
          <w:rFonts w:cs="Calibri" w:hAnsi="Calibri" w:eastAsia="Calibri" w:ascii="Calibri"/>
          <w:b/>
          <w:i/>
          <w:spacing w:val="-3"/>
          <w:w w:val="100"/>
          <w:sz w:val="28"/>
          <w:szCs w:val="28"/>
        </w:rPr>
        <w:t>o</w:t>
      </w: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n</w:t>
      </w:r>
      <w:r>
        <w:rPr>
          <w:rFonts w:cs="Calibri" w:hAnsi="Calibri" w:eastAsia="Calibri" w:ascii="Calibri"/>
          <w:b/>
          <w:i/>
          <w:spacing w:val="4"/>
          <w:w w:val="100"/>
          <w:sz w:val="28"/>
          <w:szCs w:val="28"/>
        </w:rPr>
        <w:t> </w:t>
      </w:r>
      <w:r>
        <w:rPr>
          <w:rFonts w:cs="Calibri" w:hAnsi="Calibri" w:eastAsia="Calibri" w:ascii="Calibri"/>
          <w:b/>
          <w:i/>
          <w:spacing w:val="-4"/>
          <w:w w:val="100"/>
          <w:sz w:val="28"/>
          <w:szCs w:val="28"/>
        </w:rPr>
        <w:t>P</w:t>
      </w:r>
      <w:r>
        <w:rPr>
          <w:rFonts w:cs="Calibri" w:hAnsi="Calibri" w:eastAsia="Calibri" w:ascii="Calibri"/>
          <w:b/>
          <w:i/>
          <w:spacing w:val="1"/>
          <w:w w:val="100"/>
          <w:sz w:val="28"/>
          <w:szCs w:val="28"/>
        </w:rPr>
        <w:t>r</w:t>
      </w:r>
      <w:r>
        <w:rPr>
          <w:rFonts w:cs="Calibri" w:hAnsi="Calibri" w:eastAsia="Calibri" w:ascii="Calibri"/>
          <w:b/>
          <w:i/>
          <w:spacing w:val="2"/>
          <w:w w:val="100"/>
          <w:sz w:val="28"/>
          <w:szCs w:val="28"/>
        </w:rPr>
        <w:t>o</w:t>
      </w:r>
      <w:r>
        <w:rPr>
          <w:rFonts w:cs="Calibri" w:hAnsi="Calibri" w:eastAsia="Calibri" w:ascii="Calibri"/>
          <w:b/>
          <w:i/>
          <w:spacing w:val="-5"/>
          <w:w w:val="100"/>
          <w:sz w:val="28"/>
          <w:szCs w:val="28"/>
        </w:rPr>
        <w:t>c</w:t>
      </w:r>
      <w:r>
        <w:rPr>
          <w:rFonts w:cs="Calibri" w:hAnsi="Calibri" w:eastAsia="Calibri" w:ascii="Calibri"/>
          <w:b/>
          <w:i/>
          <w:spacing w:val="2"/>
          <w:w w:val="100"/>
          <w:sz w:val="28"/>
          <w:szCs w:val="28"/>
        </w:rPr>
        <w:t>e</w:t>
      </w: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ss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exact" w:line="320"/>
        <w:ind w:left="501"/>
      </w:pPr>
      <w:r>
        <w:rPr>
          <w:rFonts w:cs="Segoe UI Symbol" w:hAnsi="Segoe UI Symbol" w:eastAsia="Segoe UI Symbol" w:ascii="Segoe UI Symbol"/>
          <w:spacing w:val="0"/>
          <w:w w:val="100"/>
          <w:position w:val="1"/>
          <w:sz w:val="28"/>
          <w:szCs w:val="28"/>
        </w:rPr>
        <w:t>✓</w:t>
      </w:r>
      <w:r>
        <w:rPr>
          <w:rFonts w:cs="Segoe UI Symbol" w:hAnsi="Segoe UI Symbol" w:eastAsia="Segoe UI Symbol" w:ascii="Segoe UI Symbol"/>
          <w:spacing w:val="72"/>
          <w:w w:val="100"/>
          <w:position w:val="1"/>
          <w:sz w:val="28"/>
          <w:szCs w:val="28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Setelah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1"/>
          <w:w w:val="100"/>
          <w:position w:val="1"/>
          <w:sz w:val="24"/>
          <w:szCs w:val="24"/>
        </w:rPr>
        <w:t>d</w:t>
      </w:r>
      <w:r>
        <w:rPr>
          <w:rFonts w:cs="Calibri" w:hAnsi="Calibri" w:eastAsia="Calibri" w:ascii="Calibri"/>
          <w:i/>
          <w:spacing w:val="2"/>
          <w:w w:val="100"/>
          <w:position w:val="1"/>
          <w:sz w:val="24"/>
          <w:szCs w:val="24"/>
        </w:rPr>
        <w:t>o</w:t>
      </w:r>
      <w:r>
        <w:rPr>
          <w:rFonts w:cs="Calibri" w:hAnsi="Calibri" w:eastAsia="Calibri" w:ascii="Calibri"/>
          <w:i/>
          <w:spacing w:val="-2"/>
          <w:w w:val="100"/>
          <w:position w:val="1"/>
          <w:sz w:val="24"/>
          <w:szCs w:val="24"/>
        </w:rPr>
        <w:t>w</w:t>
      </w:r>
      <w:r>
        <w:rPr>
          <w:rFonts w:cs="Calibri" w:hAnsi="Calibri" w:eastAsia="Calibri" w:ascii="Calibri"/>
          <w:i/>
          <w:spacing w:val="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i/>
          <w:spacing w:val="0"/>
          <w:w w:val="100"/>
          <w:position w:val="1"/>
          <w:sz w:val="24"/>
          <w:szCs w:val="24"/>
        </w:rPr>
        <w:t>l</w:t>
      </w:r>
      <w:r>
        <w:rPr>
          <w:rFonts w:cs="Calibri" w:hAnsi="Calibri" w:eastAsia="Calibri" w:ascii="Calibri"/>
          <w:i/>
          <w:spacing w:val="2"/>
          <w:w w:val="100"/>
          <w:position w:val="1"/>
          <w:sz w:val="24"/>
          <w:szCs w:val="24"/>
        </w:rPr>
        <w:t>o</w:t>
      </w:r>
      <w:r>
        <w:rPr>
          <w:rFonts w:cs="Calibri" w:hAnsi="Calibri" w:eastAsia="Calibri" w:ascii="Calibri"/>
          <w:i/>
          <w:spacing w:val="-3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i/>
          <w:spacing w:val="0"/>
          <w:w w:val="100"/>
          <w:position w:val="1"/>
          <w:sz w:val="24"/>
          <w:szCs w:val="24"/>
        </w:rPr>
        <w:t>d</w:t>
      </w:r>
      <w:r>
        <w:rPr>
          <w:rFonts w:cs="Calibri" w:hAnsi="Calibri" w:eastAsia="Calibri" w:ascii="Calibri"/>
          <w:i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4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f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ile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2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telah</w:t>
      </w:r>
      <w:r>
        <w:rPr>
          <w:rFonts w:cs="Calibri" w:hAnsi="Calibri" w:eastAsia="Calibri" w:ascii="Calibri"/>
          <w:spacing w:val="5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el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ai,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la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spacing w:val="-3"/>
          <w:w w:val="100"/>
          <w:position w:val="1"/>
          <w:sz w:val="24"/>
          <w:szCs w:val="24"/>
        </w:rPr>
        <w:t>g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ah</w:t>
      </w:r>
      <w:r>
        <w:rPr>
          <w:rFonts w:cs="Calibri" w:hAnsi="Calibri" w:eastAsia="Calibri" w:ascii="Calibri"/>
          <w:spacing w:val="54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el</w:t>
      </w:r>
      <w:r>
        <w:rPr>
          <w:rFonts w:cs="Calibri" w:hAnsi="Calibri" w:eastAsia="Calibri" w:ascii="Calibri"/>
          <w:spacing w:val="-5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spacing w:val="2"/>
          <w:w w:val="100"/>
          <w:position w:val="1"/>
          <w:sz w:val="24"/>
          <w:szCs w:val="24"/>
        </w:rPr>
        <w:t>j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3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h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r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2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ita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lakukan</w:t>
      </w:r>
      <w:r>
        <w:rPr>
          <w:rFonts w:cs="Calibri" w:hAnsi="Calibri" w:eastAsia="Calibri" w:ascii="Calibri"/>
          <w:spacing w:val="0"/>
          <w:w w:val="100"/>
          <w:position w:val="0"/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exact" w:line="280"/>
        <w:ind w:left="861"/>
      </w:pP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alah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en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</w:t>
      </w:r>
      <w:r>
        <w:rPr>
          <w:rFonts w:cs="Calibri" w:hAnsi="Calibri" w:eastAsia="Calibri" w:ascii="Calibri"/>
          <w:spacing w:val="2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f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ile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te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r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eb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e</w:t>
      </w:r>
      <w:r>
        <w:rPr>
          <w:rFonts w:cs="Calibri" w:hAnsi="Calibri" w:eastAsia="Calibri" w:ascii="Calibri"/>
          <w:spacing w:val="2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ai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de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spacing w:val="2"/>
          <w:w w:val="100"/>
          <w:position w:val="1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an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5"/>
          <w:w w:val="100"/>
          <w:position w:val="1"/>
          <w:sz w:val="24"/>
          <w:szCs w:val="24"/>
        </w:rPr>
        <w:t>l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2"/>
          <w:w w:val="100"/>
          <w:position w:val="1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g</w:t>
      </w:r>
      <w:r>
        <w:rPr>
          <w:rFonts w:cs="Calibri" w:hAnsi="Calibri" w:eastAsia="Calibri" w:ascii="Calibri"/>
          <w:spacing w:val="2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telah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ita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ili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h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.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K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e</w:t>
      </w:r>
      <w:r>
        <w:rPr>
          <w:rFonts w:cs="Calibri" w:hAnsi="Calibri" w:eastAsia="Calibri" w:ascii="Calibri"/>
          <w:spacing w:val="3"/>
          <w:w w:val="100"/>
          <w:position w:val="1"/>
          <w:sz w:val="24"/>
          <w:szCs w:val="24"/>
        </w:rPr>
        <w:t>m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ia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,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lik</w:t>
      </w:r>
      <w:r>
        <w:rPr>
          <w:rFonts w:cs="Calibri" w:hAnsi="Calibri" w:eastAsia="Calibri" w:ascii="Calibri"/>
          <w:spacing w:val="0"/>
          <w:w w:val="100"/>
          <w:position w:val="0"/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"/>
        <w:ind w:left="861"/>
      </w:pP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f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ile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ilih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n</w:t>
      </w:r>
      <w:r>
        <w:rPr>
          <w:rFonts w:cs="Calibri" w:hAnsi="Calibri" w:eastAsia="Calibri" w:ascii="Calibri"/>
          <w:i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a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mi</w:t>
      </w:r>
      <w:r>
        <w:rPr>
          <w:rFonts w:cs="Calibri" w:hAnsi="Calibri" w:eastAsia="Calibri" w:ascii="Calibri"/>
          <w:i/>
          <w:spacing w:val="2"/>
          <w:w w:val="100"/>
          <w:sz w:val="24"/>
          <w:szCs w:val="24"/>
        </w:rPr>
        <w:t>n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i/>
          <w:spacing w:val="-3"/>
          <w:w w:val="100"/>
          <w:sz w:val="24"/>
          <w:szCs w:val="24"/>
        </w:rPr>
        <w:t>r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a</w:t>
      </w:r>
      <w:r>
        <w:rPr>
          <w:rFonts w:cs="Calibri" w:hAnsi="Calibri" w:eastAsia="Calibri" w:ascii="Calibri"/>
          <w:i/>
          <w:spacing w:val="-6"/>
          <w:w w:val="100"/>
          <w:sz w:val="24"/>
          <w:szCs w:val="24"/>
        </w:rPr>
        <w:t>t</w:t>
      </w:r>
      <w:r>
        <w:rPr>
          <w:rFonts w:cs="Calibri" w:hAnsi="Calibri" w:eastAsia="Calibri" w:ascii="Calibri"/>
          <w:i/>
          <w:spacing w:val="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0"/>
      </w:pPr>
      <w:r>
        <w:pict>
          <v:shape type="#_x0000_t75" style="width:407.5pt;height:220.04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861" w:right="116" w:hanging="360"/>
      </w:pP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✓</w:t>
      </w: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 </w:t>
      </w:r>
      <w:r>
        <w:rPr>
          <w:rFonts w:cs="Segoe UI Symbol" w:hAnsi="Segoe UI Symbol" w:eastAsia="Segoe UI Symbol" w:ascii="Segoe UI Symbol"/>
          <w:spacing w:val="48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Setelah</w:t>
      </w:r>
      <w:r>
        <w:rPr>
          <w:rFonts w:cs="Calibri" w:hAnsi="Calibri" w:eastAsia="Calibri" w:ascii="Calibri"/>
          <w:spacing w:val="3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ita</w:t>
      </w:r>
      <w:r>
        <w:rPr>
          <w:rFonts w:cs="Calibri" w:hAnsi="Calibri" w:eastAsia="Calibri" w:ascii="Calibri"/>
          <w:spacing w:val="3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ilih</w:t>
      </w:r>
      <w:r>
        <w:rPr>
          <w:rFonts w:cs="Calibri" w:hAnsi="Calibri" w:eastAsia="Calibri" w:ascii="Calibri"/>
          <w:spacing w:val="29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K,</w:t>
      </w:r>
      <w:r>
        <w:rPr>
          <w:rFonts w:cs="Calibri" w:hAnsi="Calibri" w:eastAsia="Calibri" w:ascii="Calibri"/>
          <w:spacing w:val="3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2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ta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ilan</w:t>
      </w:r>
      <w:r>
        <w:rPr>
          <w:rFonts w:cs="Calibri" w:hAnsi="Calibri" w:eastAsia="Calibri" w:ascii="Calibri"/>
          <w:spacing w:val="29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29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epe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ti</w:t>
      </w:r>
      <w:r>
        <w:rPr>
          <w:rFonts w:cs="Calibri" w:hAnsi="Calibri" w:eastAsia="Calibri" w:ascii="Calibri"/>
          <w:spacing w:val="2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5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i.</w:t>
      </w:r>
      <w:r>
        <w:rPr>
          <w:rFonts w:cs="Calibri" w:hAnsi="Calibri" w:eastAsia="Calibri" w:ascii="Calibri"/>
          <w:spacing w:val="3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Me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29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es</w:t>
      </w:r>
      <w:r>
        <w:rPr>
          <w:rFonts w:cs="Calibri" w:hAnsi="Calibri" w:eastAsia="Calibri" w:ascii="Calibri"/>
          <w:spacing w:val="3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talasi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e.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j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lai.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Klik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Ne</w:t>
      </w:r>
      <w:r>
        <w:rPr>
          <w:rFonts w:cs="Calibri" w:hAnsi="Calibri" w:eastAsia="Calibri" w:ascii="Calibri"/>
          <w:i/>
          <w:spacing w:val="2"/>
          <w:w w:val="100"/>
          <w:sz w:val="24"/>
          <w:szCs w:val="24"/>
        </w:rPr>
        <w:t>x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elan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j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tkan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es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talasi.</w:t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80"/>
        <w:sectPr>
          <w:pgMar w:footer="1462" w:header="0" w:top="1400" w:bottom="280" w:left="1300" w:right="1280"/>
          <w:footerReference w:type="default" r:id="rId10"/>
          <w:pgSz w:w="11900" w:h="16840"/>
        </w:sectPr>
      </w:pPr>
      <w:r>
        <w:pict>
          <v:shape type="#_x0000_t75" style="width:413.79pt;height:259.6pt">
            <v:imagedata o:title="" r:id="rId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both"/>
        <w:spacing w:before="32"/>
        <w:ind w:left="861" w:right="108" w:hanging="360"/>
      </w:pP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✓</w:t>
      </w: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 </w:t>
      </w:r>
      <w:r>
        <w:rPr>
          <w:rFonts w:cs="Segoe UI Symbol" w:hAnsi="Segoe UI Symbol" w:eastAsia="Segoe UI Symbol" w:ascii="Segoe UI Symbol"/>
          <w:spacing w:val="18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ak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w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a,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ita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ehala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iku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.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L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ah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elan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j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ce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l</w:t>
      </w:r>
      <w:r>
        <w:rPr>
          <w:rFonts w:cs="Calibri" w:hAnsi="Calibri" w:eastAsia="Calibri" w:ascii="Calibri"/>
          <w:i/>
          <w:spacing w:val="-5"/>
          <w:w w:val="100"/>
          <w:sz w:val="24"/>
          <w:szCs w:val="24"/>
        </w:rPr>
        <w:t>i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i/>
          <w:spacing w:val="-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-5"/>
          <w:w w:val="100"/>
          <w:sz w:val="24"/>
          <w:szCs w:val="24"/>
        </w:rPr>
        <w:t>c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ec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i/>
          <w:spacing w:val="-3"/>
          <w:w w:val="100"/>
          <w:sz w:val="24"/>
          <w:szCs w:val="24"/>
        </w:rPr>
        <w:t>b</w:t>
      </w:r>
      <w:r>
        <w:rPr>
          <w:rFonts w:cs="Calibri" w:hAnsi="Calibri" w:eastAsia="Calibri" w:ascii="Calibri"/>
          <w:i/>
          <w:spacing w:val="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x</w:t>
      </w:r>
      <w:r>
        <w:rPr>
          <w:rFonts w:cs="Calibri" w:hAnsi="Calibri" w:eastAsia="Calibri" w:ascii="Calibri"/>
          <w:i/>
          <w:spacing w:val="-7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i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b/>
          <w:i/>
          <w:spacing w:val="-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i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b/>
          <w:i/>
          <w:spacing w:val="-4"/>
          <w:w w:val="100"/>
          <w:sz w:val="24"/>
          <w:szCs w:val="24"/>
        </w:rPr>
        <w:t>c</w:t>
      </w:r>
      <w:r>
        <w:rPr>
          <w:rFonts w:cs="Calibri" w:hAnsi="Calibri" w:eastAsia="Calibri" w:ascii="Calibri"/>
          <w:b/>
          <w:i/>
          <w:spacing w:val="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b/>
          <w:i/>
          <w:spacing w:val="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b/>
          <w:i/>
          <w:spacing w:val="-2"/>
          <w:w w:val="100"/>
          <w:sz w:val="24"/>
          <w:szCs w:val="24"/>
        </w:rPr>
        <w:t>p</w:t>
      </w:r>
      <w:r>
        <w:rPr>
          <w:rFonts w:cs="Calibri" w:hAnsi="Calibri" w:eastAsia="Calibri" w:ascii="Calibri"/>
          <w:b/>
          <w:i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b/>
          <w:i/>
          <w:spacing w:val="-8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i/>
          <w:spacing w:val="2"/>
          <w:w w:val="100"/>
          <w:sz w:val="24"/>
          <w:szCs w:val="24"/>
        </w:rPr>
        <w:t>t</w:t>
      </w:r>
      <w:r>
        <w:rPr>
          <w:rFonts w:cs="Calibri" w:hAnsi="Calibri" w:eastAsia="Calibri" w:ascii="Calibri"/>
          <w:b/>
          <w:i/>
          <w:spacing w:val="-2"/>
          <w:w w:val="100"/>
          <w:sz w:val="24"/>
          <w:szCs w:val="24"/>
        </w:rPr>
        <w:t>h</w:t>
      </w:r>
      <w:r>
        <w:rPr>
          <w:rFonts w:cs="Calibri" w:hAnsi="Calibri" w:eastAsia="Calibri" w:ascii="Calibri"/>
          <w:b/>
          <w:i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b/>
          <w:i/>
          <w:spacing w:val="-7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i/>
          <w:spacing w:val="-3"/>
          <w:w w:val="100"/>
          <w:sz w:val="24"/>
          <w:szCs w:val="24"/>
        </w:rPr>
        <w:t>t</w:t>
      </w:r>
      <w:r>
        <w:rPr>
          <w:rFonts w:cs="Calibri" w:hAnsi="Calibri" w:eastAsia="Calibri" w:ascii="Calibri"/>
          <w:b/>
          <w:i/>
          <w:spacing w:val="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b/>
          <w:i/>
          <w:spacing w:val="0"/>
          <w:w w:val="100"/>
          <w:sz w:val="24"/>
          <w:szCs w:val="24"/>
        </w:rPr>
        <w:t>r</w:t>
      </w:r>
      <w:r>
        <w:rPr>
          <w:rFonts w:cs="Calibri" w:hAnsi="Calibri" w:eastAsia="Calibri" w:ascii="Calibri"/>
          <w:b/>
          <w:i/>
          <w:spacing w:val="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b/>
          <w:i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b/>
          <w:i/>
          <w:spacing w:val="-1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i/>
          <w:spacing w:val="1"/>
          <w:w w:val="100"/>
          <w:sz w:val="24"/>
          <w:szCs w:val="24"/>
        </w:rPr>
        <w:t>i</w:t>
      </w:r>
      <w:r>
        <w:rPr>
          <w:rFonts w:cs="Calibri" w:hAnsi="Calibri" w:eastAsia="Calibri" w:ascii="Calibri"/>
          <w:b/>
          <w:i/>
          <w:spacing w:val="0"/>
          <w:w w:val="100"/>
          <w:sz w:val="24"/>
          <w:szCs w:val="24"/>
        </w:rPr>
        <w:t>n</w:t>
      </w:r>
      <w:r>
        <w:rPr>
          <w:rFonts w:cs="Calibri" w:hAnsi="Calibri" w:eastAsia="Calibri" w:ascii="Calibri"/>
          <w:b/>
          <w:i/>
          <w:spacing w:val="-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i/>
          <w:spacing w:val="2"/>
          <w:w w:val="100"/>
          <w:sz w:val="24"/>
          <w:szCs w:val="24"/>
        </w:rPr>
        <w:t>t</w:t>
      </w:r>
      <w:r>
        <w:rPr>
          <w:rFonts w:cs="Calibri" w:hAnsi="Calibri" w:eastAsia="Calibri" w:ascii="Calibri"/>
          <w:b/>
          <w:i/>
          <w:spacing w:val="-2"/>
          <w:w w:val="100"/>
          <w:sz w:val="24"/>
          <w:szCs w:val="24"/>
        </w:rPr>
        <w:t>h</w:t>
      </w:r>
      <w:r>
        <w:rPr>
          <w:rFonts w:cs="Calibri" w:hAnsi="Calibri" w:eastAsia="Calibri" w:ascii="Calibri"/>
          <w:b/>
          <w:i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b/>
          <w:i/>
          <w:spacing w:val="-7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i/>
          <w:spacing w:val="1"/>
          <w:w w:val="100"/>
          <w:sz w:val="24"/>
          <w:szCs w:val="24"/>
        </w:rPr>
        <w:t>l</w:t>
      </w:r>
      <w:r>
        <w:rPr>
          <w:rFonts w:cs="Calibri" w:hAnsi="Calibri" w:eastAsia="Calibri" w:ascii="Calibri"/>
          <w:b/>
          <w:i/>
          <w:spacing w:val="1"/>
          <w:w w:val="100"/>
          <w:sz w:val="24"/>
          <w:szCs w:val="24"/>
        </w:rPr>
        <w:t>i</w:t>
      </w:r>
      <w:r>
        <w:rPr>
          <w:rFonts w:cs="Calibri" w:hAnsi="Calibri" w:eastAsia="Calibri" w:ascii="Calibri"/>
          <w:b/>
          <w:i/>
          <w:spacing w:val="-4"/>
          <w:w w:val="100"/>
          <w:sz w:val="24"/>
          <w:szCs w:val="24"/>
        </w:rPr>
        <w:t>c</w:t>
      </w:r>
      <w:r>
        <w:rPr>
          <w:rFonts w:cs="Calibri" w:hAnsi="Calibri" w:eastAsia="Calibri" w:ascii="Calibri"/>
          <w:b/>
          <w:i/>
          <w:spacing w:val="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b/>
          <w:i/>
          <w:spacing w:val="-2"/>
          <w:w w:val="100"/>
          <w:sz w:val="24"/>
          <w:szCs w:val="24"/>
        </w:rPr>
        <w:t>n</w:t>
      </w:r>
      <w:r>
        <w:rPr>
          <w:rFonts w:cs="Calibri" w:hAnsi="Calibri" w:eastAsia="Calibri" w:ascii="Calibri"/>
          <w:b/>
          <w:i/>
          <w:spacing w:val="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b/>
          <w:i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b/>
          <w:i/>
          <w:spacing w:val="-7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i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b/>
          <w:i/>
          <w:spacing w:val="-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b/>
          <w:i/>
          <w:spacing w:val="0"/>
          <w:w w:val="100"/>
          <w:sz w:val="24"/>
          <w:szCs w:val="24"/>
        </w:rPr>
        <w:t>r</w:t>
      </w:r>
      <w:r>
        <w:rPr>
          <w:rFonts w:cs="Calibri" w:hAnsi="Calibri" w:eastAsia="Calibri" w:ascii="Calibri"/>
          <w:b/>
          <w:i/>
          <w:spacing w:val="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b/>
          <w:i/>
          <w:spacing w:val="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b/>
          <w:i/>
          <w:spacing w:val="-3"/>
          <w:w w:val="100"/>
          <w:sz w:val="24"/>
          <w:szCs w:val="24"/>
        </w:rPr>
        <w:t>m</w:t>
      </w:r>
      <w:r>
        <w:rPr>
          <w:rFonts w:cs="Calibri" w:hAnsi="Calibri" w:eastAsia="Calibri" w:ascii="Calibri"/>
          <w:b/>
          <w:i/>
          <w:spacing w:val="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b/>
          <w:i/>
          <w:spacing w:val="-2"/>
          <w:w w:val="100"/>
          <w:sz w:val="24"/>
          <w:szCs w:val="24"/>
        </w:rPr>
        <w:t>n</w:t>
      </w:r>
      <w:r>
        <w:rPr>
          <w:rFonts w:cs="Calibri" w:hAnsi="Calibri" w:eastAsia="Calibri" w:ascii="Calibri"/>
          <w:b/>
          <w:i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b/>
          <w:i/>
          <w:spacing w:val="-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lalu</w:t>
      </w:r>
      <w:r>
        <w:rPr>
          <w:rFonts w:cs="Calibri" w:hAnsi="Calibri" w:eastAsia="Calibri" w:ascii="Calibri"/>
          <w:spacing w:val="-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lik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x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elan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j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tkan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es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talasi.</w:t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55"/>
      </w:pPr>
      <w:r>
        <w:pict>
          <v:shape type="#_x0000_t75" style="width:410.23pt;height:254.27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both"/>
        <w:ind w:left="861" w:right="122" w:hanging="360"/>
      </w:pP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✓</w:t>
      </w: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 </w:t>
      </w:r>
      <w:r>
        <w:rPr>
          <w:rFonts w:cs="Segoe UI Symbol" w:hAnsi="Segoe UI Symbol" w:eastAsia="Segoe UI Symbol" w:ascii="Segoe UI Symbol"/>
          <w:spacing w:val="1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Ke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,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ita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ala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6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ta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ita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f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ile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tal.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J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6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ti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ak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ila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lik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x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elan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j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tkan.</w:t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60"/>
        <w:sectPr>
          <w:pgMar w:header="0" w:footer="1462" w:top="1380" w:bottom="280" w:left="1300" w:right="1280"/>
          <w:pgSz w:w="11900" w:h="16840"/>
        </w:sectPr>
      </w:pPr>
      <w:r>
        <w:pict>
          <v:shape type="#_x0000_t75" style="width:414.93pt;height:249.85pt">
            <v:imagedata o:title="" r:id="rId1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both"/>
        <w:spacing w:before="32"/>
        <w:ind w:left="861" w:right="108" w:hanging="360"/>
      </w:pP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✓</w:t>
      </w: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 </w:t>
      </w:r>
      <w:r>
        <w:rPr>
          <w:rFonts w:cs="Segoe UI Symbol" w:hAnsi="Segoe UI Symbol" w:eastAsia="Segoe UI Symbol" w:ascii="Segoe UI Symbol"/>
          <w:spacing w:val="48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L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ah</w:t>
      </w:r>
      <w:r>
        <w:rPr>
          <w:rFonts w:cs="Calibri" w:hAnsi="Calibri" w:eastAsia="Calibri" w:ascii="Calibri"/>
          <w:spacing w:val="-1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elan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j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a,</w:t>
      </w:r>
      <w:r>
        <w:rPr>
          <w:rFonts w:cs="Calibri" w:hAnsi="Calibri" w:eastAsia="Calibri" w:ascii="Calibri"/>
          <w:spacing w:val="-1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ita</w:t>
      </w:r>
      <w:r>
        <w:rPr>
          <w:rFonts w:cs="Calibri" w:hAnsi="Calibri" w:eastAsia="Calibri" w:ascii="Calibri"/>
          <w:spacing w:val="-1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ebas</w:t>
      </w:r>
      <w:r>
        <w:rPr>
          <w:rFonts w:cs="Calibri" w:hAnsi="Calibri" w:eastAsia="Calibri" w:ascii="Calibri"/>
          <w:spacing w:val="-1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-1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-1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9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j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6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-7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in</w:t>
      </w:r>
      <w:r>
        <w:rPr>
          <w:rFonts w:cs="Calibri" w:hAnsi="Calibri" w:eastAsia="Calibri" w:ascii="Calibri"/>
          <w:spacing w:val="-1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ita</w:t>
      </w:r>
      <w:r>
        <w:rPr>
          <w:rFonts w:cs="Calibri" w:hAnsi="Calibri" w:eastAsia="Calibri" w:ascii="Calibri"/>
          <w:spacing w:val="-1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5"/>
          <w:w w:val="100"/>
          <w:sz w:val="24"/>
          <w:szCs w:val="24"/>
        </w:rPr>
        <w:t>i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a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ll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atau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ti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.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J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ika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ti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ak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5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lik</w:t>
      </w:r>
      <w:r>
        <w:rPr>
          <w:rFonts w:cs="Calibri" w:hAnsi="Calibri" w:eastAsia="Calibri" w:ascii="Calibri"/>
          <w:spacing w:val="9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x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i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elan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j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tkan.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ita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lik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i/>
          <w:spacing w:val="-5"/>
          <w:w w:val="100"/>
          <w:sz w:val="24"/>
          <w:szCs w:val="24"/>
        </w:rPr>
        <w:t>e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x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i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ita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telah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et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j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tal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ai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i/>
          <w:spacing w:val="2"/>
          <w:w w:val="100"/>
          <w:sz w:val="24"/>
          <w:szCs w:val="24"/>
        </w:rPr>
        <w:t>f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a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lt</w:t>
      </w:r>
      <w:r>
        <w:rPr>
          <w:rFonts w:cs="Calibri" w:hAnsi="Calibri" w:eastAsia="Calibri" w:ascii="Calibri"/>
          <w:i/>
          <w:spacing w:val="-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etti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g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.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80"/>
      </w:pPr>
      <w:r>
        <w:pict>
          <v:shape type="#_x0000_t75" style="width:413.6pt;height:239.65pt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both"/>
        <w:spacing w:lineRule="exact" w:line="280"/>
        <w:ind w:left="861" w:right="118" w:hanging="360"/>
      </w:pP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✓</w:t>
      </w: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 </w:t>
      </w:r>
      <w:r>
        <w:rPr>
          <w:rFonts w:cs="Segoe UI Symbol" w:hAnsi="Segoe UI Symbol" w:eastAsia="Segoe UI Symbol" w:ascii="Segoe UI Symbol"/>
          <w:spacing w:val="7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ta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ti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o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a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l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-5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ita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lik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x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elan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j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tkan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es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talasi.</w:t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760"/>
        <w:sectPr>
          <w:pgMar w:header="0" w:footer="1462" w:top="1380" w:bottom="280" w:left="1300" w:right="1280"/>
          <w:pgSz w:w="11900" w:h="16840"/>
        </w:sectPr>
      </w:pPr>
      <w:r>
        <w:pict>
          <v:shape type="#_x0000_t75" style="width:419.68pt;height:249.75pt">
            <v:imagedata o:title="" r:id="rId1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58" w:lineRule="exact" w:line="280"/>
        <w:ind w:left="861" w:right="117" w:hanging="360"/>
      </w:pP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✓</w:t>
      </w: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 </w:t>
      </w:r>
      <w:r>
        <w:rPr>
          <w:rFonts w:cs="Segoe UI Symbol" w:hAnsi="Segoe UI Symbol" w:eastAsia="Segoe UI Symbol" w:ascii="Segoe UI Symbol"/>
          <w:spacing w:val="48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Setelah</w:t>
      </w:r>
      <w:r>
        <w:rPr>
          <w:rFonts w:cs="Calibri" w:hAnsi="Calibri" w:eastAsia="Calibri" w:ascii="Calibri"/>
          <w:spacing w:val="4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,</w:t>
      </w:r>
      <w:r>
        <w:rPr>
          <w:rFonts w:cs="Calibri" w:hAnsi="Calibri" w:eastAsia="Calibri" w:ascii="Calibri"/>
          <w:spacing w:val="4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lik</w:t>
      </w:r>
      <w:r>
        <w:rPr>
          <w:rFonts w:cs="Calibri" w:hAnsi="Calibri" w:eastAsia="Calibri" w:ascii="Calibri"/>
          <w:spacing w:val="48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a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ll</w:t>
      </w:r>
      <w:r>
        <w:rPr>
          <w:rFonts w:cs="Calibri" w:hAnsi="Calibri" w:eastAsia="Calibri" w:ascii="Calibri"/>
          <w:i/>
          <w:spacing w:val="4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4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lai</w:t>
      </w:r>
      <w:r>
        <w:rPr>
          <w:rFonts w:cs="Calibri" w:hAnsi="Calibri" w:eastAsia="Calibri" w:ascii="Calibri"/>
          <w:spacing w:val="4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es</w:t>
      </w:r>
      <w:r>
        <w:rPr>
          <w:rFonts w:cs="Calibri" w:hAnsi="Calibri" w:eastAsia="Calibri" w:ascii="Calibri"/>
          <w:spacing w:val="47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talasi</w:t>
      </w:r>
      <w:r>
        <w:rPr>
          <w:rFonts w:cs="Calibri" w:hAnsi="Calibri" w:eastAsia="Calibri" w:ascii="Calibri"/>
          <w:spacing w:val="4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4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4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ebe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4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aat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es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talasi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i/>
          <w:spacing w:val="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f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i/>
          <w:spacing w:val="-2"/>
          <w:w w:val="100"/>
          <w:sz w:val="24"/>
          <w:szCs w:val="24"/>
        </w:rPr>
        <w:t>w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a</w:t>
      </w:r>
      <w:r>
        <w:rPr>
          <w:rFonts w:cs="Calibri" w:hAnsi="Calibri" w:eastAsia="Calibri" w:ascii="Calibri"/>
          <w:i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i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telah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el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ai.</w:t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80"/>
      </w:pPr>
      <w:r>
        <w:pict>
          <v:shape type="#_x0000_t75" style="width:413.75pt;height:264.3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501"/>
      </w:pP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✓</w:t>
      </w: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 </w:t>
      </w:r>
      <w:r>
        <w:rPr>
          <w:rFonts w:cs="Segoe UI Symbol" w:hAnsi="Segoe UI Symbol" w:eastAsia="Segoe UI Symbol" w:ascii="Segoe UI Symbol"/>
          <w:spacing w:val="48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ak</w:t>
      </w:r>
      <w:r>
        <w:rPr>
          <w:rFonts w:cs="Calibri" w:hAnsi="Calibri" w:eastAsia="Calibri" w:ascii="Calibri"/>
          <w:spacing w:val="1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1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w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tu</w:t>
      </w:r>
      <w:r>
        <w:rPr>
          <w:rFonts w:cs="Calibri" w:hAnsi="Calibri" w:eastAsia="Calibri" w:ascii="Calibri"/>
          <w:spacing w:val="1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a,</w:t>
      </w:r>
      <w:r>
        <w:rPr>
          <w:rFonts w:cs="Calibri" w:hAnsi="Calibri" w:eastAsia="Calibri" w:ascii="Calibri"/>
          <w:spacing w:val="1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es</w:t>
      </w:r>
      <w:r>
        <w:rPr>
          <w:rFonts w:cs="Calibri" w:hAnsi="Calibri" w:eastAsia="Calibri" w:ascii="Calibri"/>
          <w:spacing w:val="17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-6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ala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telah</w:t>
      </w:r>
      <w:r>
        <w:rPr>
          <w:rFonts w:cs="Calibri" w:hAnsi="Calibri" w:eastAsia="Calibri" w:ascii="Calibri"/>
          <w:spacing w:val="2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el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ai.</w:t>
      </w:r>
      <w:r>
        <w:rPr>
          <w:rFonts w:cs="Calibri" w:hAnsi="Calibri" w:eastAsia="Calibri" w:ascii="Calibri"/>
          <w:spacing w:val="1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Kita</w:t>
      </w:r>
      <w:r>
        <w:rPr>
          <w:rFonts w:cs="Calibri" w:hAnsi="Calibri" w:eastAsia="Calibri" w:ascii="Calibri"/>
          <w:spacing w:val="1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1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lik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exact" w:line="280"/>
        <w:ind w:left="861"/>
      </w:pPr>
      <w:r>
        <w:rPr>
          <w:rFonts w:cs="Calibri" w:hAnsi="Calibri" w:eastAsia="Calibri" w:ascii="Calibri"/>
          <w:i/>
          <w:spacing w:val="1"/>
          <w:w w:val="100"/>
          <w:position w:val="1"/>
          <w:sz w:val="24"/>
          <w:szCs w:val="24"/>
        </w:rPr>
        <w:t>f</w:t>
      </w:r>
      <w:r>
        <w:rPr>
          <w:rFonts w:cs="Calibri" w:hAnsi="Calibri" w:eastAsia="Calibri" w:ascii="Calibri"/>
          <w:i/>
          <w:spacing w:val="0"/>
          <w:w w:val="100"/>
          <w:position w:val="1"/>
          <w:sz w:val="24"/>
          <w:szCs w:val="24"/>
        </w:rPr>
        <w:t>i</w:t>
      </w:r>
      <w:r>
        <w:rPr>
          <w:rFonts w:cs="Calibri" w:hAnsi="Calibri" w:eastAsia="Calibri" w:ascii="Calibri"/>
          <w:i/>
          <w:spacing w:val="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i/>
          <w:spacing w:val="0"/>
          <w:w w:val="100"/>
          <w:position w:val="1"/>
          <w:sz w:val="24"/>
          <w:szCs w:val="24"/>
        </w:rPr>
        <w:t>i</w:t>
      </w:r>
      <w:r>
        <w:rPr>
          <w:rFonts w:cs="Calibri" w:hAnsi="Calibri" w:eastAsia="Calibri" w:ascii="Calibri"/>
          <w:i/>
          <w:spacing w:val="1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i/>
          <w:spacing w:val="0"/>
          <w:w w:val="100"/>
          <w:position w:val="1"/>
          <w:sz w:val="24"/>
          <w:szCs w:val="24"/>
        </w:rPr>
        <w:t>h</w:t>
      </w:r>
      <w:r>
        <w:rPr>
          <w:rFonts w:cs="Calibri" w:hAnsi="Calibri" w:eastAsia="Calibri" w:ascii="Calibri"/>
          <w:i/>
          <w:spacing w:val="3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ta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m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ilan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talasi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an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te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.</w:t>
      </w:r>
      <w:r>
        <w:rPr>
          <w:rFonts w:cs="Calibri" w:hAnsi="Calibri" w:eastAsia="Calibri" w:ascii="Calibri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80"/>
        <w:sectPr>
          <w:pgMar w:header="0" w:footer="1462" w:top="1380" w:bottom="280" w:left="1300" w:right="1280"/>
          <w:pgSz w:w="11900" w:h="16840"/>
        </w:sectPr>
      </w:pPr>
      <w:r>
        <w:pict>
          <v:shape type="#_x0000_t75" style="width:413.79pt;height:259.6pt">
            <v:imagedata o:title="" r:id="rId1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39"/>
        <w:ind w:left="141"/>
      </w:pP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S</w:t>
      </w:r>
      <w:r>
        <w:rPr>
          <w:rFonts w:cs="Calibri" w:hAnsi="Calibri" w:eastAsia="Calibri" w:ascii="Calibri"/>
          <w:b/>
          <w:i/>
          <w:spacing w:val="-2"/>
          <w:w w:val="100"/>
          <w:sz w:val="28"/>
          <w:szCs w:val="28"/>
        </w:rPr>
        <w:t>t</w:t>
      </w:r>
      <w:r>
        <w:rPr>
          <w:rFonts w:cs="Calibri" w:hAnsi="Calibri" w:eastAsia="Calibri" w:ascii="Calibri"/>
          <w:b/>
          <w:i/>
          <w:spacing w:val="2"/>
          <w:w w:val="100"/>
          <w:sz w:val="28"/>
          <w:szCs w:val="28"/>
        </w:rPr>
        <w:t>e</w:t>
      </w: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p</w:t>
      </w:r>
      <w:r>
        <w:rPr>
          <w:rFonts w:cs="Calibri" w:hAnsi="Calibri" w:eastAsia="Calibri" w:ascii="Calibri"/>
          <w:b/>
          <w:i/>
          <w:spacing w:val="3"/>
          <w:w w:val="100"/>
          <w:sz w:val="28"/>
          <w:szCs w:val="28"/>
        </w:rPr>
        <w:t> </w:t>
      </w: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3</w:t>
      </w:r>
      <w:r>
        <w:rPr>
          <w:rFonts w:cs="Calibri" w:hAnsi="Calibri" w:eastAsia="Calibri" w:ascii="Calibri"/>
          <w:b/>
          <w:i/>
          <w:spacing w:val="1"/>
          <w:w w:val="100"/>
          <w:sz w:val="28"/>
          <w:szCs w:val="28"/>
        </w:rPr>
        <w:t> </w:t>
      </w: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:</w:t>
      </w: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 </w:t>
      </w:r>
      <w:r>
        <w:rPr>
          <w:rFonts w:cs="Calibri" w:hAnsi="Calibri" w:eastAsia="Calibri" w:ascii="Calibri"/>
          <w:b/>
          <w:i/>
          <w:spacing w:val="1"/>
          <w:w w:val="100"/>
          <w:sz w:val="28"/>
          <w:szCs w:val="28"/>
        </w:rPr>
        <w:t>T</w:t>
      </w:r>
      <w:r>
        <w:rPr>
          <w:rFonts w:cs="Calibri" w:hAnsi="Calibri" w:eastAsia="Calibri" w:ascii="Calibri"/>
          <w:b/>
          <w:i/>
          <w:spacing w:val="-3"/>
          <w:w w:val="100"/>
          <w:sz w:val="28"/>
          <w:szCs w:val="28"/>
        </w:rPr>
        <w:t>h</w:t>
      </w: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e</w:t>
      </w:r>
      <w:r>
        <w:rPr>
          <w:rFonts w:cs="Calibri" w:hAnsi="Calibri" w:eastAsia="Calibri" w:ascii="Calibri"/>
          <w:b/>
          <w:i/>
          <w:spacing w:val="-1"/>
          <w:w w:val="100"/>
          <w:sz w:val="28"/>
          <w:szCs w:val="28"/>
        </w:rPr>
        <w:t> </w:t>
      </w:r>
      <w:r>
        <w:rPr>
          <w:rFonts w:cs="Calibri" w:hAnsi="Calibri" w:eastAsia="Calibri" w:ascii="Calibri"/>
          <w:b/>
          <w:i/>
          <w:spacing w:val="2"/>
          <w:w w:val="100"/>
          <w:sz w:val="28"/>
          <w:szCs w:val="28"/>
        </w:rPr>
        <w:t>p</w:t>
      </w:r>
      <w:r>
        <w:rPr>
          <w:rFonts w:cs="Calibri" w:hAnsi="Calibri" w:eastAsia="Calibri" w:ascii="Calibri"/>
          <w:b/>
          <w:i/>
          <w:spacing w:val="1"/>
          <w:w w:val="100"/>
          <w:sz w:val="28"/>
          <w:szCs w:val="28"/>
        </w:rPr>
        <w:t>r</w:t>
      </w:r>
      <w:r>
        <w:rPr>
          <w:rFonts w:cs="Calibri" w:hAnsi="Calibri" w:eastAsia="Calibri" w:ascii="Calibri"/>
          <w:b/>
          <w:i/>
          <w:spacing w:val="2"/>
          <w:w w:val="100"/>
          <w:sz w:val="28"/>
          <w:szCs w:val="28"/>
        </w:rPr>
        <w:t>o</w:t>
      </w:r>
      <w:r>
        <w:rPr>
          <w:rFonts w:cs="Calibri" w:hAnsi="Calibri" w:eastAsia="Calibri" w:ascii="Calibri"/>
          <w:b/>
          <w:i/>
          <w:spacing w:val="-5"/>
          <w:w w:val="100"/>
          <w:sz w:val="28"/>
          <w:szCs w:val="28"/>
        </w:rPr>
        <w:t>c</w:t>
      </w:r>
      <w:r>
        <w:rPr>
          <w:rFonts w:cs="Calibri" w:hAnsi="Calibri" w:eastAsia="Calibri" w:ascii="Calibri"/>
          <w:b/>
          <w:i/>
          <w:spacing w:val="2"/>
          <w:w w:val="100"/>
          <w:sz w:val="28"/>
          <w:szCs w:val="28"/>
        </w:rPr>
        <w:t>e</w:t>
      </w: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ss</w:t>
      </w:r>
      <w:r>
        <w:rPr>
          <w:rFonts w:cs="Calibri" w:hAnsi="Calibri" w:eastAsia="Calibri" w:ascii="Calibri"/>
          <w:b/>
          <w:i/>
          <w:spacing w:val="-4"/>
          <w:w w:val="100"/>
          <w:sz w:val="28"/>
          <w:szCs w:val="28"/>
        </w:rPr>
        <w:t> </w:t>
      </w:r>
      <w:r>
        <w:rPr>
          <w:rFonts w:cs="Calibri" w:hAnsi="Calibri" w:eastAsia="Calibri" w:ascii="Calibri"/>
          <w:b/>
          <w:i/>
          <w:spacing w:val="2"/>
          <w:w w:val="100"/>
          <w:sz w:val="28"/>
          <w:szCs w:val="28"/>
        </w:rPr>
        <w:t>o</w:t>
      </w: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f</w:t>
      </w:r>
      <w:r>
        <w:rPr>
          <w:rFonts w:cs="Calibri" w:hAnsi="Calibri" w:eastAsia="Calibri" w:ascii="Calibri"/>
          <w:b/>
          <w:i/>
          <w:spacing w:val="2"/>
          <w:w w:val="100"/>
          <w:sz w:val="28"/>
          <w:szCs w:val="28"/>
        </w:rPr>
        <w:t> </w:t>
      </w:r>
      <w:r>
        <w:rPr>
          <w:rFonts w:cs="Calibri" w:hAnsi="Calibri" w:eastAsia="Calibri" w:ascii="Calibri"/>
          <w:b/>
          <w:i/>
          <w:spacing w:val="-4"/>
          <w:w w:val="100"/>
          <w:sz w:val="28"/>
          <w:szCs w:val="28"/>
        </w:rPr>
        <w:t>r</w:t>
      </w:r>
      <w:r>
        <w:rPr>
          <w:rFonts w:cs="Calibri" w:hAnsi="Calibri" w:eastAsia="Calibri" w:ascii="Calibri"/>
          <w:b/>
          <w:i/>
          <w:spacing w:val="2"/>
          <w:w w:val="100"/>
          <w:sz w:val="28"/>
          <w:szCs w:val="28"/>
        </w:rPr>
        <w:t>u</w:t>
      </w:r>
      <w:r>
        <w:rPr>
          <w:rFonts w:cs="Calibri" w:hAnsi="Calibri" w:eastAsia="Calibri" w:ascii="Calibri"/>
          <w:b/>
          <w:i/>
          <w:spacing w:val="-3"/>
          <w:w w:val="100"/>
          <w:sz w:val="28"/>
          <w:szCs w:val="28"/>
        </w:rPr>
        <w:t>n</w:t>
      </w:r>
      <w:r>
        <w:rPr>
          <w:rFonts w:cs="Calibri" w:hAnsi="Calibri" w:eastAsia="Calibri" w:ascii="Calibri"/>
          <w:b/>
          <w:i/>
          <w:spacing w:val="2"/>
          <w:w w:val="100"/>
          <w:sz w:val="28"/>
          <w:szCs w:val="28"/>
        </w:rPr>
        <w:t>n</w:t>
      </w:r>
      <w:r>
        <w:rPr>
          <w:rFonts w:cs="Calibri" w:hAnsi="Calibri" w:eastAsia="Calibri" w:ascii="Calibri"/>
          <w:b/>
          <w:i/>
          <w:spacing w:val="-4"/>
          <w:w w:val="100"/>
          <w:sz w:val="28"/>
          <w:szCs w:val="28"/>
        </w:rPr>
        <w:t>i</w:t>
      </w:r>
      <w:r>
        <w:rPr>
          <w:rFonts w:cs="Calibri" w:hAnsi="Calibri" w:eastAsia="Calibri" w:ascii="Calibri"/>
          <w:b/>
          <w:i/>
          <w:spacing w:val="2"/>
          <w:w w:val="100"/>
          <w:sz w:val="28"/>
          <w:szCs w:val="28"/>
        </w:rPr>
        <w:t>n</w:t>
      </w: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g</w:t>
      </w:r>
      <w:r>
        <w:rPr>
          <w:rFonts w:cs="Calibri" w:hAnsi="Calibri" w:eastAsia="Calibri" w:ascii="Calibri"/>
          <w:b/>
          <w:i/>
          <w:spacing w:val="-1"/>
          <w:w w:val="100"/>
          <w:sz w:val="28"/>
          <w:szCs w:val="28"/>
        </w:rPr>
        <w:t> </w:t>
      </w:r>
      <w:r>
        <w:rPr>
          <w:rFonts w:cs="Calibri" w:hAnsi="Calibri" w:eastAsia="Calibri" w:ascii="Calibri"/>
          <w:b/>
          <w:i/>
          <w:spacing w:val="7"/>
          <w:w w:val="100"/>
          <w:sz w:val="28"/>
          <w:szCs w:val="28"/>
        </w:rPr>
        <w:t>a</w:t>
      </w:r>
      <w:r>
        <w:rPr>
          <w:rFonts w:cs="Calibri" w:hAnsi="Calibri" w:eastAsia="Calibri" w:ascii="Calibri"/>
          <w:b/>
          <w:i/>
          <w:spacing w:val="-3"/>
          <w:w w:val="100"/>
          <w:sz w:val="28"/>
          <w:szCs w:val="28"/>
        </w:rPr>
        <w:t>p</w:t>
      </w:r>
      <w:r>
        <w:rPr>
          <w:rFonts w:cs="Calibri" w:hAnsi="Calibri" w:eastAsia="Calibri" w:ascii="Calibri"/>
          <w:b/>
          <w:i/>
          <w:spacing w:val="2"/>
          <w:w w:val="100"/>
          <w:sz w:val="28"/>
          <w:szCs w:val="28"/>
        </w:rPr>
        <w:t>p</w:t>
      </w:r>
      <w:r>
        <w:rPr>
          <w:rFonts w:cs="Calibri" w:hAnsi="Calibri" w:eastAsia="Calibri" w:ascii="Calibri"/>
          <w:b/>
          <w:i/>
          <w:spacing w:val="1"/>
          <w:w w:val="100"/>
          <w:sz w:val="28"/>
          <w:szCs w:val="28"/>
        </w:rPr>
        <w:t>l</w:t>
      </w:r>
      <w:r>
        <w:rPr>
          <w:rFonts w:cs="Calibri" w:hAnsi="Calibri" w:eastAsia="Calibri" w:ascii="Calibri"/>
          <w:b/>
          <w:i/>
          <w:spacing w:val="1"/>
          <w:w w:val="100"/>
          <w:sz w:val="28"/>
          <w:szCs w:val="28"/>
        </w:rPr>
        <w:t>i</w:t>
      </w:r>
      <w:r>
        <w:rPr>
          <w:rFonts w:cs="Calibri" w:hAnsi="Calibri" w:eastAsia="Calibri" w:ascii="Calibri"/>
          <w:b/>
          <w:i/>
          <w:spacing w:val="-5"/>
          <w:w w:val="100"/>
          <w:sz w:val="28"/>
          <w:szCs w:val="28"/>
        </w:rPr>
        <w:t>c</w:t>
      </w:r>
      <w:r>
        <w:rPr>
          <w:rFonts w:cs="Calibri" w:hAnsi="Calibri" w:eastAsia="Calibri" w:ascii="Calibri"/>
          <w:b/>
          <w:i/>
          <w:spacing w:val="2"/>
          <w:w w:val="100"/>
          <w:sz w:val="28"/>
          <w:szCs w:val="28"/>
        </w:rPr>
        <w:t>a</w:t>
      </w:r>
      <w:r>
        <w:rPr>
          <w:rFonts w:cs="Calibri" w:hAnsi="Calibri" w:eastAsia="Calibri" w:ascii="Calibri"/>
          <w:b/>
          <w:i/>
          <w:spacing w:val="-2"/>
          <w:w w:val="100"/>
          <w:sz w:val="28"/>
          <w:szCs w:val="28"/>
        </w:rPr>
        <w:t>t</w:t>
      </w:r>
      <w:r>
        <w:rPr>
          <w:rFonts w:cs="Calibri" w:hAnsi="Calibri" w:eastAsia="Calibri" w:ascii="Calibri"/>
          <w:b/>
          <w:i/>
          <w:spacing w:val="1"/>
          <w:w w:val="100"/>
          <w:sz w:val="28"/>
          <w:szCs w:val="28"/>
        </w:rPr>
        <w:t>i</w:t>
      </w:r>
      <w:r>
        <w:rPr>
          <w:rFonts w:cs="Calibri" w:hAnsi="Calibri" w:eastAsia="Calibri" w:ascii="Calibri"/>
          <w:b/>
          <w:i/>
          <w:spacing w:val="2"/>
          <w:w w:val="100"/>
          <w:sz w:val="28"/>
          <w:szCs w:val="28"/>
        </w:rPr>
        <w:t>o</w:t>
      </w:r>
      <w:r>
        <w:rPr>
          <w:rFonts w:cs="Calibri" w:hAnsi="Calibri" w:eastAsia="Calibri" w:ascii="Calibri"/>
          <w:b/>
          <w:i/>
          <w:spacing w:val="0"/>
          <w:w w:val="100"/>
          <w:sz w:val="28"/>
          <w:szCs w:val="28"/>
        </w:rPr>
        <w:t>n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exact" w:line="320"/>
        <w:ind w:left="501"/>
      </w:pPr>
      <w:r>
        <w:rPr>
          <w:rFonts w:cs="Segoe UI Symbol" w:hAnsi="Segoe UI Symbol" w:eastAsia="Segoe UI Symbol" w:ascii="Segoe UI Symbol"/>
          <w:spacing w:val="0"/>
          <w:w w:val="100"/>
          <w:position w:val="1"/>
          <w:sz w:val="28"/>
          <w:szCs w:val="28"/>
        </w:rPr>
        <w:t>✓</w:t>
      </w:r>
      <w:r>
        <w:rPr>
          <w:rFonts w:cs="Segoe UI Symbol" w:hAnsi="Segoe UI Symbol" w:eastAsia="Segoe UI Symbol" w:ascii="Segoe UI Symbol"/>
          <w:spacing w:val="72"/>
          <w:w w:val="100"/>
          <w:position w:val="1"/>
          <w:sz w:val="28"/>
          <w:szCs w:val="28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Setelah</w:t>
      </w:r>
      <w:r>
        <w:rPr>
          <w:rFonts w:cs="Calibri" w:hAnsi="Calibri" w:eastAsia="Calibri" w:ascii="Calibri"/>
          <w:spacing w:val="5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ita</w:t>
      </w:r>
      <w:r>
        <w:rPr>
          <w:rFonts w:cs="Calibri" w:hAnsi="Calibri" w:eastAsia="Calibri" w:ascii="Calibri"/>
          <w:spacing w:val="5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ela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k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u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an</w:t>
      </w:r>
      <w:r>
        <w:rPr>
          <w:rFonts w:cs="Calibri" w:hAnsi="Calibri" w:eastAsia="Calibri" w:ascii="Calibri"/>
          <w:spacing w:val="4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talasi</w:t>
      </w:r>
      <w:r>
        <w:rPr>
          <w:rFonts w:cs="Calibri" w:hAnsi="Calibri" w:eastAsia="Calibri" w:ascii="Calibri"/>
          <w:spacing w:val="9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o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e.</w:t>
      </w:r>
      <w:r>
        <w:rPr>
          <w:rFonts w:cs="Calibri" w:hAnsi="Calibri" w:eastAsia="Calibri" w:ascii="Calibri"/>
          <w:spacing w:val="2"/>
          <w:w w:val="100"/>
          <w:position w:val="1"/>
          <w:sz w:val="24"/>
          <w:szCs w:val="24"/>
        </w:rPr>
        <w:t>j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,</w:t>
      </w:r>
      <w:r>
        <w:rPr>
          <w:rFonts w:cs="Calibri" w:hAnsi="Calibri" w:eastAsia="Calibri" w:ascii="Calibri"/>
          <w:spacing w:val="7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la</w:t>
      </w:r>
      <w:r>
        <w:rPr>
          <w:rFonts w:cs="Calibri" w:hAnsi="Calibri" w:eastAsia="Calibri" w:ascii="Calibri"/>
          <w:spacing w:val="-6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spacing w:val="2"/>
          <w:w w:val="100"/>
          <w:position w:val="1"/>
          <w:sz w:val="24"/>
          <w:szCs w:val="24"/>
        </w:rPr>
        <w:t>g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ah</w:t>
      </w:r>
      <w:r>
        <w:rPr>
          <w:rFonts w:cs="Calibri" w:hAnsi="Calibri" w:eastAsia="Calibri" w:ascii="Calibri"/>
          <w:spacing w:val="4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e</w:t>
      </w:r>
      <w:r>
        <w:rPr>
          <w:rFonts w:cs="Calibri" w:hAnsi="Calibri" w:eastAsia="Calibri" w:ascii="Calibri"/>
          <w:spacing w:val="-5"/>
          <w:w w:val="100"/>
          <w:position w:val="1"/>
          <w:sz w:val="24"/>
          <w:szCs w:val="24"/>
        </w:rPr>
        <w:t>l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spacing w:val="2"/>
          <w:w w:val="100"/>
          <w:position w:val="1"/>
          <w:sz w:val="24"/>
          <w:szCs w:val="24"/>
        </w:rPr>
        <w:t>j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6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g</w:t>
      </w:r>
      <w:r>
        <w:rPr>
          <w:rFonts w:cs="Calibri" w:hAnsi="Calibri" w:eastAsia="Calibri" w:ascii="Calibri"/>
          <w:spacing w:val="7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h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r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spacing w:val="2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ita</w:t>
      </w:r>
      <w:r>
        <w:rPr>
          <w:rFonts w:cs="Calibri" w:hAnsi="Calibri" w:eastAsia="Calibri" w:ascii="Calibri"/>
          <w:spacing w:val="5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lakukan</w:t>
      </w:r>
      <w:r>
        <w:rPr>
          <w:rFonts w:cs="Calibri" w:hAnsi="Calibri" w:eastAsia="Calibri" w:ascii="Calibri"/>
          <w:spacing w:val="0"/>
          <w:w w:val="100"/>
          <w:position w:val="0"/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exact" w:line="280"/>
        <w:ind w:left="861"/>
      </w:pP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alah</w:t>
      </w:r>
      <w:r>
        <w:rPr>
          <w:rFonts w:cs="Calibri" w:hAnsi="Calibri" w:eastAsia="Calibri" w:ascii="Calibri"/>
          <w:spacing w:val="-5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e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tikan</w:t>
      </w:r>
      <w:r>
        <w:rPr>
          <w:rFonts w:cs="Calibri" w:hAnsi="Calibri" w:eastAsia="Calibri" w:ascii="Calibri"/>
          <w:spacing w:val="-5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b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h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w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-4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o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e.</w:t>
      </w:r>
      <w:r>
        <w:rPr>
          <w:rFonts w:cs="Calibri" w:hAnsi="Calibri" w:eastAsia="Calibri" w:ascii="Calibri"/>
          <w:spacing w:val="2"/>
          <w:w w:val="100"/>
          <w:position w:val="1"/>
          <w:sz w:val="24"/>
          <w:szCs w:val="24"/>
        </w:rPr>
        <w:t>j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spacing w:val="-3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telah</w:t>
      </w:r>
      <w:r>
        <w:rPr>
          <w:rFonts w:cs="Calibri" w:hAnsi="Calibri" w:eastAsia="Calibri" w:ascii="Calibri"/>
          <w:spacing w:val="-3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te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tal</w:t>
      </w:r>
      <w:r>
        <w:rPr>
          <w:rFonts w:cs="Calibri" w:hAnsi="Calibri" w:eastAsia="Calibri" w:ascii="Calibri"/>
          <w:spacing w:val="-5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</w:t>
      </w:r>
      <w:r>
        <w:rPr>
          <w:rFonts w:cs="Calibri" w:hAnsi="Calibri" w:eastAsia="Calibri" w:ascii="Calibri"/>
          <w:spacing w:val="-4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-5"/>
          <w:w w:val="100"/>
          <w:position w:val="1"/>
          <w:sz w:val="24"/>
          <w:szCs w:val="24"/>
        </w:rPr>
        <w:t>l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o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p</w:t>
      </w:r>
      <w:r>
        <w:rPr>
          <w:rFonts w:cs="Calibri" w:hAnsi="Calibri" w:eastAsia="Calibri" w:ascii="Calibri"/>
          <w:spacing w:val="2"/>
          <w:w w:val="100"/>
          <w:position w:val="1"/>
          <w:sz w:val="24"/>
          <w:szCs w:val="24"/>
        </w:rPr>
        <w:t>/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C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ita.</w:t>
      </w:r>
      <w:r>
        <w:rPr>
          <w:rFonts w:cs="Calibri" w:hAnsi="Calibri" w:eastAsia="Calibri" w:ascii="Calibri"/>
          <w:spacing w:val="-5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position w:val="1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en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an</w:t>
      </w:r>
      <w:r>
        <w:rPr>
          <w:rFonts w:cs="Calibri" w:hAnsi="Calibri" w:eastAsia="Calibri" w:ascii="Calibri"/>
          <w:spacing w:val="-5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e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m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b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u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position w:val="0"/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"/>
        <w:ind w:left="861"/>
      </w:pPr>
      <w:r>
        <w:rPr>
          <w:rFonts w:cs="Calibri" w:hAnsi="Calibri" w:eastAsia="Calibri" w:ascii="Calibri"/>
          <w:b/>
          <w:i/>
          <w:spacing w:val="0"/>
          <w:w w:val="100"/>
          <w:sz w:val="24"/>
          <w:szCs w:val="24"/>
        </w:rPr>
        <w:t>C</w:t>
      </w:r>
      <w:r>
        <w:rPr>
          <w:rFonts w:cs="Calibri" w:hAnsi="Calibri" w:eastAsia="Calibri" w:ascii="Calibri"/>
          <w:b/>
          <w:i/>
          <w:spacing w:val="-1"/>
          <w:w w:val="100"/>
          <w:sz w:val="24"/>
          <w:szCs w:val="24"/>
        </w:rPr>
        <w:t>o</w:t>
      </w:r>
      <w:r>
        <w:rPr>
          <w:rFonts w:cs="Calibri" w:hAnsi="Calibri" w:eastAsia="Calibri" w:ascii="Calibri"/>
          <w:b/>
          <w:i/>
          <w:spacing w:val="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b/>
          <w:i/>
          <w:spacing w:val="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b/>
          <w:i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b/>
          <w:i/>
          <w:spacing w:val="-2"/>
          <w:w w:val="100"/>
          <w:sz w:val="24"/>
          <w:szCs w:val="24"/>
        </w:rPr>
        <w:t>n</w:t>
      </w:r>
      <w:r>
        <w:rPr>
          <w:rFonts w:cs="Calibri" w:hAnsi="Calibri" w:eastAsia="Calibri" w:ascii="Calibri"/>
          <w:b/>
          <w:i/>
          <w:spacing w:val="0"/>
          <w:w w:val="100"/>
          <w:sz w:val="24"/>
          <w:szCs w:val="24"/>
        </w:rPr>
        <w:t>d</w:t>
      </w:r>
      <w:r>
        <w:rPr>
          <w:rFonts w:cs="Calibri" w:hAnsi="Calibri" w:eastAsia="Calibri" w:ascii="Calibri"/>
          <w:b/>
          <w:i/>
          <w:spacing w:val="3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i/>
          <w:spacing w:val="2"/>
          <w:w w:val="100"/>
          <w:sz w:val="24"/>
          <w:szCs w:val="24"/>
        </w:rPr>
        <w:t>P</w:t>
      </w:r>
      <w:r>
        <w:rPr>
          <w:rFonts w:cs="Calibri" w:hAnsi="Calibri" w:eastAsia="Calibri" w:ascii="Calibri"/>
          <w:b/>
          <w:i/>
          <w:spacing w:val="0"/>
          <w:w w:val="100"/>
          <w:sz w:val="24"/>
          <w:szCs w:val="24"/>
        </w:rPr>
        <w:t>r</w:t>
      </w:r>
      <w:r>
        <w:rPr>
          <w:rFonts w:cs="Calibri" w:hAnsi="Calibri" w:eastAsia="Calibri" w:ascii="Calibri"/>
          <w:b/>
          <w:i/>
          <w:spacing w:val="-1"/>
          <w:w w:val="100"/>
          <w:sz w:val="24"/>
          <w:szCs w:val="24"/>
        </w:rPr>
        <w:t>o</w:t>
      </w:r>
      <w:r>
        <w:rPr>
          <w:rFonts w:cs="Calibri" w:hAnsi="Calibri" w:eastAsia="Calibri" w:ascii="Calibri"/>
          <w:b/>
          <w:i/>
          <w:spacing w:val="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b/>
          <w:i/>
          <w:spacing w:val="-2"/>
          <w:w w:val="100"/>
          <w:sz w:val="24"/>
          <w:szCs w:val="24"/>
        </w:rPr>
        <w:t>p</w:t>
      </w:r>
      <w:r>
        <w:rPr>
          <w:rFonts w:cs="Calibri" w:hAnsi="Calibri" w:eastAsia="Calibri" w:ascii="Calibri"/>
          <w:b/>
          <w:i/>
          <w:spacing w:val="4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.</w:t>
      </w:r>
      <w:r>
        <w:rPr>
          <w:rFonts w:cs="Calibri" w:hAnsi="Calibri" w:eastAsia="Calibri" w:ascii="Calibri"/>
          <w:spacing w:val="3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-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te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3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3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3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W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w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3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+</w:t>
      </w:r>
      <w:r>
        <w:rPr>
          <w:rFonts w:cs="Calibri" w:hAnsi="Calibri" w:eastAsia="Calibri" w:ascii="Calibri"/>
          <w:spacing w:val="3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3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lalu</w:t>
      </w:r>
      <w:r>
        <w:rPr>
          <w:rFonts w:cs="Calibri" w:hAnsi="Calibri" w:eastAsia="Calibri" w:ascii="Calibri"/>
          <w:spacing w:val="3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etik</w:t>
      </w:r>
      <w:r>
        <w:rPr>
          <w:rFonts w:cs="Calibri" w:hAnsi="Calibri" w:eastAsia="Calibri" w:ascii="Calibri"/>
          <w:spacing w:val="3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MD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exact" w:line="280"/>
        <w:ind w:left="861"/>
      </w:pP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atau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en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pa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k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l</w:t>
      </w:r>
      <w:r>
        <w:rPr>
          <w:rFonts w:cs="Calibri" w:hAnsi="Calibri" w:eastAsia="Calibri" w:ascii="Calibri"/>
          <w:spacing w:val="3"/>
          <w:w w:val="100"/>
          <w:position w:val="1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m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en</w:t>
      </w:r>
      <w:r>
        <w:rPr>
          <w:rFonts w:cs="Calibri" w:hAnsi="Calibri" w:eastAsia="Calibri" w:ascii="Calibri"/>
          <w:spacing w:val="-2"/>
          <w:w w:val="100"/>
          <w:position w:val="1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ian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epe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ti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g</w:t>
      </w:r>
      <w:r>
        <w:rPr>
          <w:rFonts w:cs="Calibri" w:hAnsi="Calibri" w:eastAsia="Calibri" w:ascii="Calibri"/>
          <w:spacing w:val="2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spacing w:val="-5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position w:val="1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4"/>
          <w:szCs w:val="24"/>
        </w:rPr>
        <w:t>lakukan.</w:t>
      </w:r>
      <w:r>
        <w:rPr>
          <w:rFonts w:cs="Calibri" w:hAnsi="Calibri" w:eastAsia="Calibri" w:ascii="Calibri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80"/>
      </w:pPr>
      <w:r>
        <w:pict>
          <v:shape type="#_x0000_t75" style="width:413.75pt;height:210.8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both"/>
        <w:ind w:left="861" w:right="112" w:hanging="360"/>
      </w:pP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✓</w:t>
      </w: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 </w:t>
      </w:r>
      <w:r>
        <w:rPr>
          <w:rFonts w:cs="Segoe UI Symbol" w:hAnsi="Segoe UI Symbol" w:eastAsia="Segoe UI Symbol" w:ascii="Segoe UI Symbol"/>
          <w:spacing w:val="1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Kita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ilan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,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5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etik</w:t>
      </w:r>
      <w:r>
        <w:rPr>
          <w:rFonts w:cs="Calibri" w:hAnsi="Calibri" w:eastAsia="Calibri" w:ascii="Calibri"/>
          <w:spacing w:val="9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c</w:t>
      </w:r>
      <w:r>
        <w:rPr>
          <w:rFonts w:cs="Calibri" w:hAnsi="Calibri" w:eastAsia="Calibri" w:ascii="Calibri"/>
          <w:i/>
          <w:spacing w:val="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mm</w:t>
      </w:r>
      <w:r>
        <w:rPr>
          <w:rFonts w:cs="Calibri" w:hAnsi="Calibri" w:eastAsia="Calibri" w:ascii="Calibri"/>
          <w:i/>
          <w:spacing w:val="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d</w:t>
      </w:r>
      <w:r>
        <w:rPr>
          <w:rFonts w:cs="Calibri" w:hAnsi="Calibri" w:eastAsia="Calibri" w:ascii="Calibri"/>
          <w:i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“</w:t>
      </w:r>
      <w:r>
        <w:rPr>
          <w:rFonts w:cs="Calibri" w:hAnsi="Calibri" w:eastAsia="Calibri" w:ascii="Calibri"/>
          <w:i/>
          <w:spacing w:val="-4"/>
          <w:w w:val="100"/>
          <w:sz w:val="24"/>
          <w:szCs w:val="24"/>
        </w:rPr>
        <w:t>n</w:t>
      </w:r>
      <w:r>
        <w:rPr>
          <w:rFonts w:cs="Calibri" w:hAnsi="Calibri" w:eastAsia="Calibri" w:ascii="Calibri"/>
          <w:i/>
          <w:spacing w:val="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i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2"/>
          <w:w w:val="100"/>
          <w:sz w:val="24"/>
          <w:szCs w:val="24"/>
        </w:rPr>
        <w:t>-</w:t>
      </w:r>
      <w:r>
        <w:rPr>
          <w:rFonts w:cs="Calibri" w:hAnsi="Calibri" w:eastAsia="Calibri" w:ascii="Calibri"/>
          <w:i/>
          <w:spacing w:val="-2"/>
          <w:w w:val="100"/>
          <w:sz w:val="24"/>
          <w:szCs w:val="24"/>
        </w:rPr>
        <w:t>v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”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ela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kan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ek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e.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j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ketik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“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-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”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ela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kan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ek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.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J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ika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es</w:t>
      </w:r>
      <w:r>
        <w:rPr>
          <w:rFonts w:cs="Calibri" w:hAnsi="Calibri" w:eastAsia="Calibri" w:ascii="Calibri"/>
          <w:spacing w:val="7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talasi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il</w:t>
      </w:r>
      <w:r>
        <w:rPr>
          <w:rFonts w:cs="Calibri" w:hAnsi="Calibri" w:eastAsia="Calibri" w:ascii="Calibri"/>
          <w:spacing w:val="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ai</w:t>
      </w:r>
      <w:r>
        <w:rPr>
          <w:rFonts w:cs="Calibri" w:hAnsi="Calibri" w:eastAsia="Calibri" w:ascii="Calibri"/>
          <w:spacing w:val="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6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ilan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w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ah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i.</w:t>
      </w:r>
      <w:r>
        <w:rPr>
          <w:rFonts w:cs="Calibri" w:hAnsi="Calibri" w:eastAsia="Calibri" w:ascii="Calibri"/>
          <w:spacing w:val="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Sela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j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a,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ita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ela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de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an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i/>
          <w:spacing w:val="2"/>
          <w:w w:val="100"/>
          <w:sz w:val="24"/>
          <w:szCs w:val="24"/>
        </w:rPr>
        <w:t>j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a</w:t>
      </w:r>
      <w:r>
        <w:rPr>
          <w:rFonts w:cs="Calibri" w:hAnsi="Calibri" w:eastAsia="Calibri" w:ascii="Calibri"/>
          <w:i/>
          <w:spacing w:val="-2"/>
          <w:w w:val="100"/>
          <w:sz w:val="24"/>
          <w:szCs w:val="24"/>
        </w:rPr>
        <w:t>v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a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c</w:t>
      </w:r>
      <w:r>
        <w:rPr>
          <w:rFonts w:cs="Calibri" w:hAnsi="Calibri" w:eastAsia="Calibri" w:ascii="Calibri"/>
          <w:i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i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i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i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6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eba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ai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80"/>
      </w:pPr>
      <w:r>
        <w:pict>
          <v:shape type="#_x0000_t75" style="width:413.29pt;height:234.05pt">
            <v:imagedata o:title="" r:id="rId2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sectPr>
      <w:pgMar w:header="0" w:footer="1462" w:top="1400" w:bottom="280" w:left="1300" w:right="1280"/>
      <w:pgSz w:w="11900" w:h="16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280.23pt;margin-top:769.402pt;width:34.5pt;height:21.75pt;mso-position-horizontal-relative:page;mso-position-vertical-relative:page;z-index:-159">
          <v:imagedata o:title="" r:id="rId1"/>
        </v:shape>
      </w:pict>
    </w:r>
    <w:r>
      <w:pict>
        <v:group style="position:absolute;margin-left:70.525pt;margin-top:759.35pt;width:454.2pt;height:0pt;mso-position-horizontal-relative:page;mso-position-vertical-relative:page;z-index:-158" coordorigin="1411,15187" coordsize="9084,0">
          <v:shape style="position:absolute;left:1411;top:15187;width:9084;height:0" coordorigin="1411,15187" coordsize="9084,0" path="m1411,15187l10495,15187e" filled="f" stroked="t" strokeweight="0.85pt" strokecolor="#4471C4">
            <v:path arrowok="t"/>
          </v:shape>
          <w10:wrap type="none"/>
        </v:group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280.23pt;margin-top:769.402pt;width:34.5pt;height:21.75pt;mso-position-horizontal-relative:page;mso-position-vertical-relative:page;z-index:-157">
          <v:imagedata o:title="" r:id="rId1"/>
        </v:shape>
      </w:pict>
    </w:r>
    <w:r>
      <w:pict>
        <v:group style="position:absolute;margin-left:70.525pt;margin-top:759.35pt;width:454.2pt;height:0pt;mso-position-horizontal-relative:page;mso-position-vertical-relative:page;z-index:-156" coordorigin="1411,15187" coordsize="9084,0">
          <v:shape style="position:absolute;left:1411;top:15187;width:9084;height:0" coordorigin="1411,15187" coordsize="9084,0" path="m1411,15187l10495,15187e" filled="f" stroked="t" strokeweight="0.85pt" strokecolor="#4471C4">
            <v:path arrowok="t"/>
          </v:shape>
          <w10:wrap type="none"/>
        </v:group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280.23pt;margin-top:769.402pt;width:34.5pt;height:21.75pt;mso-position-horizontal-relative:page;mso-position-vertical-relative:page;z-index:-155">
          <v:imagedata o:title="" r:id="rId1"/>
        </v:shape>
      </w:pict>
    </w:r>
    <w:r>
      <w:pict>
        <v:group style="position:absolute;margin-left:70.525pt;margin-top:759.35pt;width:454.2pt;height:0pt;mso-position-horizontal-relative:page;mso-position-vertical-relative:page;z-index:-154" coordorigin="1411,15187" coordsize="9084,0">
          <v:shape style="position:absolute;left:1411;top:15187;width:9084;height:0" coordorigin="1411,15187" coordsize="9084,0" path="m1411,15187l10495,15187e" filled="f" stroked="t" strokeweight="0.85pt" strokecolor="#4471C4">
            <v:path arrowok="t"/>
          </v:shape>
          <w10:wrap type="none"/>
        </v:group>
      </w:pict>
    </w:r>
    <w:r>
      <w:rPr>
        <w:sz w:val="20"/>
        <w:szCs w:val="2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footer" Target="footer1.xml"/><Relationship Id="rId5" Type="http://schemas.openxmlformats.org/officeDocument/2006/relationships/image" Target="media\image2.jpg"/><Relationship Id="rId6" Type="http://schemas.openxmlformats.org/officeDocument/2006/relationships/image" Target="media\image3.jpg"/><Relationship Id="rId7" Type="http://schemas.openxmlformats.org/officeDocument/2006/relationships/footer" Target="footer2.xml"/><Relationship Id="rId8" Type="http://schemas.openxmlformats.org/officeDocument/2006/relationships/image" Target="media\image5.jpg"/><Relationship Id="rId9" Type="http://schemas.openxmlformats.org/officeDocument/2006/relationships/image" Target="media\image6.jpg"/><Relationship Id="rId10" Type="http://schemas.openxmlformats.org/officeDocument/2006/relationships/footer" Target="footer3.xml"/><Relationship Id="rId11" Type="http://schemas.openxmlformats.org/officeDocument/2006/relationships/image" Target="media\image8.jpg"/><Relationship Id="rId12" Type="http://schemas.openxmlformats.org/officeDocument/2006/relationships/image" Target="media\image9.jpg"/><Relationship Id="rId13" Type="http://schemas.openxmlformats.org/officeDocument/2006/relationships/image" Target="media\image10.jpg"/><Relationship Id="rId14" Type="http://schemas.openxmlformats.org/officeDocument/2006/relationships/image" Target="media\image11.jpg"/><Relationship Id="rId15" Type="http://schemas.openxmlformats.org/officeDocument/2006/relationships/image" Target="media\image12.jpg"/><Relationship Id="rId16" Type="http://schemas.openxmlformats.org/officeDocument/2006/relationships/image" Target="media\image13.jpg"/><Relationship Id="rId17" Type="http://schemas.openxmlformats.org/officeDocument/2006/relationships/image" Target="media\image14.jpg"/><Relationship Id="rId18" Type="http://schemas.openxmlformats.org/officeDocument/2006/relationships/image" Target="media\image15.jpg"/><Relationship Id="rId19" Type="http://schemas.openxmlformats.org/officeDocument/2006/relationships/image" Target="media\image16.jpg"/><Relationship Id="rId20" Type="http://schemas.openxmlformats.org/officeDocument/2006/relationships/image" Target="media\image17.jpg"/></Relationships>

</file>

<file path=word/_rels/footer1.xml.rels><?xml version="1.0" encoding="UTF-8" standalone="yes"?>
<Relationships xmlns="http://schemas.openxmlformats.org/package/2006/relationships"><Relationship Id="rId1" Type="http://schemas.openxmlformats.org/officeDocument/2006/relationships/image" Target="media\image1.png"/></Relationships>

</file>

<file path=word/_rels/footer2.xml.rels><?xml version="1.0" encoding="UTF-8" standalone="yes"?>
<Relationships xmlns="http://schemas.openxmlformats.org/package/2006/relationships"><Relationship Id="rId1" Type="http://schemas.openxmlformats.org/officeDocument/2006/relationships/image" Target="media\image4.png"/></Relationships>

</file>

<file path=word/_rels/footer3.xml.rels><?xml version="1.0" encoding="UTF-8" standalone="yes"?>
<Relationships xmlns="http://schemas.openxmlformats.org/package/2006/relationships"><Relationship Id="rId1" Type="http://schemas.openxmlformats.org/officeDocument/2006/relationships/image" Target="media\image7.pn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